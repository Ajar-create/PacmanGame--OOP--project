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oter4.xml" ContentType="application/vnd.openxmlformats-officedocument.wordprocessingml.footer+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numbering.xml" ContentType="application/vnd.openxmlformats-officedocument.wordprocessingml.numbering+xml"/>
  <Override PartName="/word/header5.xml" ContentType="application/vnd.openxmlformats-officedocument.wordprocessingml.header+xml"/>
  <Override PartName="/word/settings.xml" ContentType="application/vnd.openxmlformats-officedocument.wordprocessingml.settings+xml"/>
  <Override PartName="/docProps/custom.xml" ContentType="application/vnd.openxmlformats-officedocument.custom-properties+xml"/>
  <Override PartName="/word/header2.xml" ContentType="application/vnd.openxmlformats-officedocument.wordprocessingml.header+xml"/>
  <Override PartName="/word/footer3.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after="0" w:lineRule="auto" w:line="224"/>
        <w:ind w:left="0" w:right="510" w:firstLine="0"/>
        <w:jc w:val="center"/>
        <w:rPr>
          <w:rFonts w:ascii="Cambria" w:cs="Cambria" w:eastAsia="Cambria" w:hAnsi="Cambria"/>
          <w:b/>
          <w:i/>
          <w:sz w:val="28"/>
        </w:rPr>
      </w:pPr>
    </w:p>
    <w:p>
      <w:pPr>
        <w:pStyle w:val="style0"/>
        <w:spacing w:after="0" w:lineRule="auto" w:line="224"/>
        <w:ind w:left="0" w:right="510" w:firstLine="0"/>
        <w:jc w:val="center"/>
        <w:rPr>
          <w:rFonts w:ascii="Cambria" w:cs="Cambria" w:eastAsia="Cambria" w:hAnsi="Cambria"/>
          <w:b/>
          <w:i/>
          <w:sz w:val="28"/>
        </w:rPr>
      </w:pPr>
    </w:p>
    <w:p>
      <w:pPr>
        <w:pStyle w:val="style0"/>
        <w:spacing w:after="0"/>
        <w:ind w:left="0" w:firstLine="0"/>
        <w:rPr>
          <w:rFonts w:eastAsia="宋体"/>
          <w:b/>
          <w:sz w:val="44"/>
        </w:rPr>
      </w:pPr>
      <w:r>
        <w:rPr>
          <w:rFonts w:eastAsia="宋体"/>
          <w:noProof/>
        </w:rPr>
        <w:drawing>
          <wp:anchor distT="0" distB="0" distL="0" distR="0" simplePos="false" relativeHeight="2" behindDoc="true" locked="false" layoutInCell="true" allowOverlap="true">
            <wp:simplePos x="0" y="0"/>
            <wp:positionH relativeFrom="margin">
              <wp:align>center</wp:align>
            </wp:positionH>
            <wp:positionV relativeFrom="paragraph">
              <wp:posOffset>13334</wp:posOffset>
            </wp:positionV>
            <wp:extent cx="2133600" cy="2247900"/>
            <wp:effectExtent l="0" t="0" r="0" b="0"/>
            <wp:wrapNone/>
            <wp:docPr id="1026" name="Picture 11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18"/>
                    <pic:cNvPicPr/>
                  </pic:nvPicPr>
                  <pic:blipFill>
                    <a:blip r:embed="rId2" cstate="print"/>
                    <a:srcRect l="0" t="0" r="0" b="0"/>
                    <a:stretch/>
                  </pic:blipFill>
                  <pic:spPr>
                    <a:xfrm rot="0">
                      <a:off x="0" y="0"/>
                      <a:ext cx="2133600" cy="2247900"/>
                    </a:xfrm>
                    <a:prstGeom prst="rect"/>
                  </pic:spPr>
                </pic:pic>
              </a:graphicData>
            </a:graphic>
            <wp14:sizeRelH relativeFrom="margin">
              <wp14:pctWidth>0</wp14:pctWidth>
            </wp14:sizeRelH>
            <wp14:sizeRelV relativeFrom="margin">
              <wp14:pctHeight>0</wp14:pctHeight>
            </wp14:sizeRelV>
          </wp:anchor>
        </w:drawing>
      </w:r>
    </w:p>
    <w:p>
      <w:pPr>
        <w:pStyle w:val="style94"/>
        <w:spacing w:before="263" w:beforeAutospacing="false" w:after="0" w:afterAutospacing="false"/>
        <w:rPr>
          <w:color w:val="000000"/>
          <w:sz w:val="32"/>
          <w:szCs w:val="32"/>
          <w:lang w:val="en-US"/>
        </w:rPr>
      </w:pPr>
    </w:p>
    <w:p>
      <w:pPr>
        <w:pStyle w:val="style94"/>
        <w:tabs>
          <w:tab w:val="left" w:leader="none" w:pos="0"/>
          <w:tab w:val="left" w:leader="none" w:pos="7655"/>
        </w:tabs>
        <w:spacing w:before="263" w:beforeAutospacing="false" w:after="0" w:afterAutospacing="false"/>
        <w:ind w:right="1532"/>
        <w:rPr>
          <w:color w:val="000000"/>
          <w:sz w:val="32"/>
          <w:szCs w:val="32"/>
          <w:lang w:val="en-US"/>
        </w:rPr>
      </w:pPr>
    </w:p>
    <w:p>
      <w:pPr>
        <w:pStyle w:val="style94"/>
        <w:spacing w:before="263" w:beforeAutospacing="false" w:after="0" w:afterAutospacing="false"/>
        <w:rPr>
          <w:color w:val="000000"/>
          <w:sz w:val="32"/>
          <w:szCs w:val="32"/>
          <w:lang w:val="en-US"/>
        </w:rPr>
      </w:pPr>
    </w:p>
    <w:p>
      <w:pPr>
        <w:pStyle w:val="style94"/>
        <w:spacing w:before="263" w:beforeAutospacing="false" w:after="0" w:afterAutospacing="false"/>
        <w:rPr>
          <w:color w:val="000000"/>
          <w:sz w:val="32"/>
          <w:szCs w:val="32"/>
          <w:lang w:val="en-US"/>
        </w:rPr>
      </w:pPr>
    </w:p>
    <w:p>
      <w:pPr>
        <w:pStyle w:val="style94"/>
        <w:spacing w:before="263" w:beforeAutospacing="false" w:after="0" w:afterAutospacing="false"/>
        <w:rPr>
          <w:color w:val="000000"/>
          <w:sz w:val="32"/>
          <w:szCs w:val="32"/>
          <w:lang w:val="en-US"/>
        </w:rPr>
      </w:pPr>
    </w:p>
    <w:p>
      <w:pPr>
        <w:pStyle w:val="style94"/>
        <w:spacing w:before="263" w:beforeAutospacing="false" w:after="0" w:afterAutospacing="false"/>
        <w:rPr>
          <w:color w:val="000000"/>
          <w:sz w:val="32"/>
          <w:szCs w:val="32"/>
          <w:lang w:val="en-US"/>
        </w:rPr>
      </w:pPr>
    </w:p>
    <w:p>
      <w:pPr>
        <w:pStyle w:val="style94"/>
        <w:spacing w:before="263" w:beforeAutospacing="false" w:after="0" w:afterAutospacing="false"/>
        <w:jc w:val="center"/>
        <w:rPr>
          <w:b/>
          <w:bCs/>
          <w:color w:val="000000"/>
          <w:sz w:val="56"/>
          <w:szCs w:val="56"/>
          <w:u w:val="single" w:color="000000"/>
          <w:lang w:val="en-US"/>
        </w:rPr>
      </w:pPr>
      <w:r>
        <w:rPr>
          <w:b/>
          <w:bCs/>
          <w:color w:val="000000"/>
          <w:sz w:val="56"/>
          <w:szCs w:val="56"/>
          <w:u w:val="single" w:color="000000"/>
          <w:lang w:val="en-US"/>
        </w:rPr>
        <w:t xml:space="preserve">PacmanGame Report </w:t>
      </w:r>
    </w:p>
    <w:p>
      <w:pPr>
        <w:pStyle w:val="style94"/>
        <w:spacing w:before="263" w:beforeAutospacing="false" w:after="0" w:afterAutospacing="false"/>
        <w:jc w:val="center"/>
        <w:rPr>
          <w:color w:val="000000"/>
          <w:sz w:val="32"/>
          <w:szCs w:val="32"/>
          <w:lang w:val="en-US"/>
        </w:rPr>
      </w:pPr>
    </w:p>
    <w:p>
      <w:pPr>
        <w:pStyle w:val="style94"/>
        <w:spacing w:before="263" w:beforeAutospacing="false" w:after="0" w:afterAutospacing="false"/>
        <w:jc w:val="center"/>
        <w:rPr>
          <w:color w:val="000000"/>
          <w:sz w:val="32"/>
          <w:szCs w:val="32"/>
        </w:rPr>
      </w:pPr>
      <w:r>
        <w:rPr>
          <w:color w:val="000000"/>
          <w:sz w:val="32"/>
          <w:szCs w:val="32"/>
          <w:lang w:val="en-US"/>
        </w:rPr>
        <w:t>Submitted</w:t>
      </w:r>
      <w:r>
        <w:rPr>
          <w:color w:val="000000"/>
          <w:sz w:val="32"/>
          <w:szCs w:val="32"/>
        </w:rPr>
        <w:t xml:space="preserve"> By</w:t>
      </w:r>
      <w:r>
        <w:rPr>
          <w:color w:val="000000"/>
          <w:sz w:val="32"/>
          <w:szCs w:val="32"/>
          <w:lang w:val="en-US"/>
        </w:rPr>
        <w:t>:</w:t>
      </w:r>
    </w:p>
    <w:p>
      <w:pPr>
        <w:pStyle w:val="style94"/>
        <w:spacing w:before="263" w:beforeAutospacing="false" w:after="0" w:afterAutospacing="false"/>
        <w:jc w:val="center"/>
        <w:rPr>
          <w:color w:val="000000"/>
          <w:sz w:val="32"/>
          <w:szCs w:val="32"/>
        </w:rPr>
      </w:pPr>
      <w:r>
        <w:rPr>
          <w:b/>
          <w:bCs/>
          <w:color w:val="000000"/>
          <w:sz w:val="32"/>
          <w:szCs w:val="32"/>
          <w:lang w:val="en-US"/>
        </w:rPr>
        <w:t>Ajar Shahzad</w:t>
      </w:r>
      <w:r>
        <w:rPr>
          <w:color w:val="000000"/>
          <w:sz w:val="32"/>
          <w:szCs w:val="32"/>
          <w:lang w:val="en-US"/>
        </w:rPr>
        <w:t xml:space="preserve"> (2025-cys-03)</w:t>
      </w:r>
    </w:p>
    <w:p>
      <w:pPr>
        <w:pStyle w:val="style94"/>
        <w:spacing w:before="263" w:beforeAutospacing="false" w:after="0" w:afterAutospacing="false"/>
        <w:jc w:val="center"/>
        <w:rPr>
          <w:b/>
          <w:bCs/>
          <w:color w:val="000000"/>
          <w:sz w:val="32"/>
          <w:szCs w:val="32"/>
          <w:lang w:val="en-US"/>
        </w:rPr>
      </w:pPr>
    </w:p>
    <w:p>
      <w:pPr>
        <w:pStyle w:val="style94"/>
        <w:spacing w:before="263" w:beforeAutospacing="false" w:after="0" w:afterAutospacing="false"/>
        <w:jc w:val="center"/>
        <w:rPr/>
      </w:pPr>
      <w:r>
        <w:rPr>
          <w:color w:val="000000"/>
          <w:sz w:val="32"/>
          <w:szCs w:val="32"/>
          <w:lang w:val="en-US"/>
        </w:rPr>
        <w:t>Submitted To</w:t>
      </w:r>
      <w:r>
        <w:rPr>
          <w:color w:val="000000"/>
          <w:sz w:val="32"/>
          <w:szCs w:val="32"/>
        </w:rPr>
        <w:t>:</w:t>
      </w:r>
    </w:p>
    <w:p>
      <w:pPr>
        <w:pStyle w:val="style94"/>
        <w:spacing w:before="232" w:beforeAutospacing="false" w:after="0" w:afterAutospacing="false"/>
        <w:jc w:val="center"/>
        <w:rPr>
          <w:b/>
          <w:bCs/>
          <w:color w:val="000000"/>
          <w:sz w:val="34"/>
          <w:szCs w:val="34"/>
          <w:lang w:val="en-US"/>
        </w:rPr>
      </w:pPr>
      <w:r>
        <w:rPr>
          <w:b/>
          <w:bCs/>
          <w:color w:val="000000"/>
          <w:sz w:val="34"/>
          <w:szCs w:val="34"/>
          <w:lang w:val="en-US"/>
        </w:rPr>
        <w:t xml:space="preserve">Sir Shahmeer Nawaz </w:t>
      </w:r>
    </w:p>
    <w:p>
      <w:pPr>
        <w:pStyle w:val="style94"/>
        <w:spacing w:before="232" w:beforeAutospacing="false" w:after="0" w:afterAutospacing="false"/>
        <w:jc w:val="center"/>
        <w:rPr>
          <w:lang w:val="en-US"/>
        </w:rPr>
      </w:pPr>
    </w:p>
    <w:p>
      <w:pPr>
        <w:pStyle w:val="style94"/>
        <w:spacing w:before="232" w:beforeAutospacing="false" w:after="0" w:afterAutospacing="false"/>
        <w:jc w:val="center"/>
        <w:rPr>
          <w:color w:val="000000"/>
          <w:sz w:val="32"/>
          <w:szCs w:val="32"/>
        </w:rPr>
      </w:pPr>
      <w:r>
        <w:rPr>
          <w:color w:val="000000"/>
          <w:sz w:val="32"/>
          <w:szCs w:val="32"/>
        </w:rPr>
        <w:t>For the fulfillment of,</w:t>
      </w:r>
    </w:p>
    <w:p>
      <w:pPr>
        <w:pStyle w:val="style94"/>
        <w:spacing w:before="232" w:beforeAutospacing="false" w:after="0" w:afterAutospacing="false"/>
        <w:jc w:val="center"/>
        <w:rPr>
          <w:color w:val="000000"/>
          <w:sz w:val="32"/>
          <w:szCs w:val="32"/>
        </w:rPr>
      </w:pPr>
      <w:r>
        <w:rPr>
          <w:b/>
          <w:bCs/>
          <w:color w:val="000000"/>
          <w:sz w:val="36"/>
          <w:szCs w:val="36"/>
          <w:lang w:val="en-US"/>
        </w:rPr>
        <w:t xml:space="preserve">Object-Oriented Programming </w:t>
      </w:r>
      <w:r>
        <w:rPr>
          <w:b/>
          <w:bCs/>
          <w:color w:val="000000"/>
          <w:sz w:val="36"/>
          <w:szCs w:val="36"/>
          <w:lang w:val="en-US"/>
        </w:rPr>
        <w:t>Lab</w:t>
      </w:r>
      <w:r>
        <w:rPr>
          <w:b/>
          <w:bCs/>
          <w:color w:val="000000"/>
          <w:sz w:val="36"/>
          <w:szCs w:val="36"/>
        </w:rPr>
        <w:t>  </w:t>
      </w:r>
    </w:p>
    <w:p>
      <w:pPr>
        <w:pStyle w:val="style94"/>
        <w:spacing w:before="232" w:beforeAutospacing="false" w:after="0" w:afterAutospacing="false"/>
        <w:jc w:val="center"/>
        <w:rPr>
          <w:color w:val="000000"/>
          <w:sz w:val="32"/>
          <w:szCs w:val="32"/>
        </w:rPr>
      </w:pPr>
    </w:p>
    <w:p>
      <w:pPr>
        <w:pStyle w:val="style94"/>
        <w:spacing w:before="232" w:beforeAutospacing="false" w:after="0" w:afterAutospacing="false"/>
        <w:jc w:val="center"/>
        <w:rPr>
          <w:color w:val="000000"/>
          <w:sz w:val="32"/>
          <w:szCs w:val="32"/>
        </w:rPr>
      </w:pPr>
      <w:r>
        <w:rPr>
          <w:b/>
          <w:bCs/>
          <w:color w:val="000000"/>
          <w:sz w:val="40"/>
          <w:szCs w:val="40"/>
        </w:rPr>
        <w:t>Department of Computer Engineering  </w:t>
      </w:r>
    </w:p>
    <w:p>
      <w:pPr>
        <w:pStyle w:val="style94"/>
        <w:spacing w:before="232" w:beforeAutospacing="false" w:after="0" w:afterAutospacing="false"/>
        <w:jc w:val="center"/>
        <w:rPr>
          <w:color w:val="000000"/>
          <w:sz w:val="32"/>
          <w:szCs w:val="32"/>
        </w:rPr>
      </w:pPr>
      <w:r>
        <w:rPr>
          <w:b/>
          <w:bCs/>
          <w:color w:val="000000"/>
          <w:sz w:val="40"/>
          <w:szCs w:val="40"/>
        </w:rPr>
        <w:t xml:space="preserve">University of Engineering and Technology, Lahore </w:t>
      </w:r>
    </w:p>
    <w:p>
      <w:pPr>
        <w:pStyle w:val="style0"/>
        <w:spacing w:after="0"/>
        <w:rPr/>
      </w:pPr>
    </w:p>
    <w:p>
      <w:pPr>
        <w:pStyle w:val="style0"/>
        <w:rPr/>
      </w:pPr>
    </w:p>
    <w:p>
      <w:pPr>
        <w:pStyle w:val="style0"/>
        <w:rPr/>
      </w:pPr>
    </w:p>
    <w:p>
      <w:pPr>
        <w:pStyle w:val="style0"/>
        <w:rPr/>
      </w:pPr>
    </w:p>
    <w:p>
      <w:pPr>
        <w:pStyle w:val="style0"/>
        <w:rPr/>
      </w:pPr>
    </w:p>
    <w:p>
      <w:pPr>
        <w:pStyle w:val="style0"/>
        <w:spacing w:after="0" w:lineRule="auto" w:line="224"/>
        <w:ind w:left="0" w:right="510" w:firstLine="0"/>
        <w:jc w:val="center"/>
        <w:rPr>
          <w:rFonts w:ascii="Cambria" w:cs="Cambria" w:eastAsia="Cambria" w:hAnsi="Cambria"/>
          <w:b/>
          <w:i/>
          <w:sz w:val="28"/>
        </w:rPr>
      </w:pPr>
    </w:p>
    <w:p>
      <w:pPr>
        <w:pStyle w:val="style0"/>
        <w:spacing w:after="0" w:lineRule="auto" w:line="224"/>
        <w:ind w:left="0" w:right="510" w:firstLine="0"/>
        <w:jc w:val="center"/>
        <w:rPr>
          <w:rFonts w:ascii="Cambria" w:cs="Cambria" w:eastAsia="Cambria" w:hAnsi="Cambria"/>
          <w:b/>
          <w:i/>
          <w:sz w:val="28"/>
        </w:rPr>
      </w:pPr>
    </w:p>
    <w:p>
      <w:pPr>
        <w:pStyle w:val="style0"/>
        <w:spacing w:after="0" w:lineRule="auto" w:line="224"/>
        <w:ind w:left="0" w:right="510" w:firstLine="0"/>
        <w:jc w:val="left"/>
        <w:rPr>
          <w:rFonts w:ascii="Cambria" w:cs="Cambria" w:eastAsia="Cambria" w:hAnsi="Cambria"/>
          <w:b/>
          <w:i/>
          <w:sz w:val="28"/>
        </w:rPr>
      </w:pPr>
    </w:p>
    <w:p>
      <w:pPr>
        <w:pStyle w:val="style0"/>
        <w:spacing w:after="0" w:lineRule="auto" w:line="224"/>
        <w:ind w:left="0" w:right="510" w:firstLine="0"/>
        <w:jc w:val="left"/>
        <w:rPr>
          <w:rFonts w:ascii="Cambria" w:cs="Cambria" w:eastAsia="Cambria" w:hAnsi="Cambria"/>
          <w:b/>
          <w:i/>
          <w:sz w:val="28"/>
        </w:rPr>
      </w:pPr>
    </w:p>
    <w:p>
      <w:pPr>
        <w:pStyle w:val="style0"/>
        <w:rPr>
          <w:b/>
          <w:bCs/>
          <w:sz w:val="28"/>
          <w:szCs w:val="28"/>
        </w:rPr>
      </w:pPr>
      <w:r>
        <w:rPr>
          <w:b/>
          <w:bCs/>
          <w:sz w:val="32"/>
          <w:szCs w:val="32"/>
        </w:rPr>
        <w:t>PACMAN GAME REPORT</w:t>
      </w:r>
    </w:p>
    <w:p>
      <w:pPr>
        <w:pStyle w:val="style0"/>
        <w:rPr>
          <w:b/>
          <w:bCs/>
          <w:sz w:val="28"/>
          <w:szCs w:val="28"/>
        </w:rPr>
      </w:pPr>
      <w:r>
        <w:rPr>
          <w:b/>
          <w:bCs/>
          <w:sz w:val="28"/>
          <w:szCs w:val="28"/>
        </w:rPr>
        <w:cr/>
      </w:r>
    </w:p>
    <w:p>
      <w:pPr>
        <w:pStyle w:val="style0"/>
        <w:rPr/>
      </w:pPr>
      <w:r>
        <w:rPr>
          <w:b/>
          <w:bCs/>
          <w:sz w:val="32"/>
          <w:szCs w:val="32"/>
        </w:rPr>
        <w:t>1.</w:t>
      </w:r>
      <w:r>
        <w:rPr>
          <w:b/>
          <w:bCs/>
          <w:sz w:val="32"/>
          <w:szCs w:val="32"/>
        </w:rPr>
        <w:tab/>
      </w:r>
      <w:r>
        <w:rPr>
          <w:b/>
          <w:bCs/>
          <w:sz w:val="32"/>
          <w:szCs w:val="32"/>
        </w:rPr>
        <w:t>Introduction</w:t>
      </w:r>
      <w:r>
        <w:cr/>
      </w:r>
    </w:p>
    <w:p>
      <w:pPr>
        <w:pStyle w:val="style0"/>
        <w:rPr>
          <w:sz w:val="24"/>
          <w:szCs w:val="24"/>
        </w:rPr>
      </w:pPr>
      <w:r>
        <w:t>T</w:t>
      </w:r>
      <w:r>
        <w:rPr>
          <w:sz w:val="24"/>
          <w:szCs w:val="24"/>
        </w:rPr>
        <w:t>his project is a console-based Pacman game developed in Java. It is designed to demonstrate basic programming concepts along with Object-Oriented Programming (OOP). In this game, the player controls Pacman and moves inside a grid-based board.</w:t>
      </w:r>
      <w:r>
        <w:rPr>
          <w:sz w:val="24"/>
          <w:szCs w:val="24"/>
        </w:rPr>
        <w:cr/>
      </w:r>
    </w:p>
    <w:p>
      <w:pPr>
        <w:pStyle w:val="style0"/>
        <w:rPr>
          <w:sz w:val="24"/>
          <w:szCs w:val="24"/>
        </w:rPr>
      </w:pPr>
      <w:r>
        <w:rPr>
          <w:sz w:val="24"/>
          <w:szCs w:val="24"/>
        </w:rPr>
        <w:t>The main objective of the game is to collect all food items while avoiding the ghost. If Pacman collects all food, the player wins. If the ghost catches Pacman, the game ends.</w:t>
      </w:r>
      <w:r>
        <w:rPr>
          <w:sz w:val="24"/>
          <w:szCs w:val="24"/>
        </w:rPr>
        <w:cr/>
      </w:r>
    </w:p>
    <w:p>
      <w:pPr>
        <w:pStyle w:val="style0"/>
        <w:rPr>
          <w:sz w:val="24"/>
          <w:szCs w:val="24"/>
        </w:rPr>
      </w:pPr>
      <w:r>
        <w:rPr>
          <w:sz w:val="24"/>
          <w:szCs w:val="24"/>
        </w:rPr>
        <w:t>Movement is controlled using simple keyboard inputs:</w:t>
      </w:r>
      <w:r>
        <w:rPr>
          <w:sz w:val="24"/>
          <w:szCs w:val="24"/>
        </w:rPr>
        <w:cr/>
      </w:r>
    </w:p>
    <w:p>
      <w:pPr>
        <w:pStyle w:val="style179"/>
        <w:numPr>
          <w:ilvl w:val="0"/>
          <w:numId w:val="1"/>
        </w:numPr>
        <w:rPr>
          <w:sz w:val="24"/>
          <w:szCs w:val="24"/>
        </w:rPr>
      </w:pPr>
      <w:r>
        <w:rPr>
          <w:sz w:val="24"/>
          <w:szCs w:val="24"/>
        </w:rPr>
        <w:t>U → Up</w:t>
      </w:r>
    </w:p>
    <w:p>
      <w:pPr>
        <w:pStyle w:val="style179"/>
        <w:numPr>
          <w:ilvl w:val="0"/>
          <w:numId w:val="1"/>
        </w:numPr>
        <w:rPr>
          <w:sz w:val="24"/>
          <w:szCs w:val="24"/>
        </w:rPr>
      </w:pPr>
      <w:r>
        <w:rPr>
          <w:sz w:val="24"/>
          <w:szCs w:val="24"/>
        </w:rPr>
        <w:t>D → Down</w:t>
      </w:r>
    </w:p>
    <w:p>
      <w:pPr>
        <w:pStyle w:val="style179"/>
        <w:numPr>
          <w:ilvl w:val="0"/>
          <w:numId w:val="1"/>
        </w:numPr>
        <w:rPr>
          <w:sz w:val="24"/>
          <w:szCs w:val="24"/>
        </w:rPr>
      </w:pPr>
      <w:r>
        <w:rPr>
          <w:sz w:val="24"/>
          <w:szCs w:val="24"/>
        </w:rPr>
        <w:t>L → Left</w:t>
      </w:r>
    </w:p>
    <w:p>
      <w:pPr>
        <w:pStyle w:val="style179"/>
        <w:numPr>
          <w:ilvl w:val="0"/>
          <w:numId w:val="1"/>
        </w:numPr>
        <w:rPr>
          <w:sz w:val="24"/>
          <w:szCs w:val="24"/>
        </w:rPr>
      </w:pPr>
      <w:r>
        <w:rPr>
          <w:sz w:val="24"/>
          <w:szCs w:val="24"/>
        </w:rPr>
        <w:t>R → Right</w:t>
      </w:r>
    </w:p>
    <w:p>
      <w:pPr>
        <w:pStyle w:val="style179"/>
        <w:numPr>
          <w:ilvl w:val="0"/>
          <w:numId w:val="1"/>
        </w:numPr>
        <w:rPr>
          <w:sz w:val="24"/>
          <w:szCs w:val="24"/>
        </w:rPr>
      </w:pPr>
    </w:p>
    <w:p>
      <w:pPr>
        <w:pStyle w:val="style0"/>
        <w:rPr>
          <w:sz w:val="24"/>
          <w:szCs w:val="24"/>
        </w:rPr>
      </w:pPr>
      <w:r>
        <w:rPr>
          <w:b/>
          <w:bCs/>
          <w:sz w:val="32"/>
          <w:szCs w:val="32"/>
        </w:rPr>
        <w:t>2.</w:t>
      </w:r>
      <w:r>
        <w:rPr>
          <w:b/>
          <w:bCs/>
          <w:sz w:val="32"/>
          <w:szCs w:val="32"/>
        </w:rPr>
        <w:tab/>
      </w:r>
      <w:r>
        <w:rPr>
          <w:b/>
          <w:bCs/>
          <w:sz w:val="32"/>
          <w:szCs w:val="32"/>
        </w:rPr>
        <w:t>Objectives</w:t>
      </w:r>
      <w:r>
        <w:rPr>
          <w:sz w:val="24"/>
          <w:szCs w:val="24"/>
        </w:rPr>
        <w:cr/>
      </w:r>
    </w:p>
    <w:p>
      <w:pPr>
        <w:pStyle w:val="style0"/>
        <w:rPr>
          <w:b/>
          <w:bCs/>
          <w:sz w:val="28"/>
          <w:szCs w:val="28"/>
        </w:rPr>
      </w:pPr>
      <w:r>
        <w:rPr>
          <w:sz w:val="24"/>
          <w:szCs w:val="24"/>
        </w:rPr>
        <w:t>The purpose of this project is to apply programming concepts in a practical way. It helps in understanding how a simple game system can be designed using Java.</w:t>
      </w:r>
      <w:r>
        <w:cr/>
      </w:r>
    </w:p>
    <w:p>
      <w:pPr>
        <w:pStyle w:val="style179"/>
        <w:numPr>
          <w:ilvl w:val="0"/>
          <w:numId w:val="0"/>
        </w:numPr>
        <w:ind w:left="720" w:firstLine="0"/>
        <w:jc w:val="both"/>
        <w:rPr/>
      </w:pPr>
      <w:r>
        <w:rPr>
          <w:b/>
          <w:bCs/>
          <w:sz w:val="28"/>
          <w:szCs w:val="28"/>
        </w:rPr>
        <w:t>Main objectives include:</w:t>
      </w:r>
    </w:p>
    <w:p>
      <w:pPr>
        <w:pStyle w:val="style179"/>
        <w:numPr>
          <w:ilvl w:val="0"/>
          <w:numId w:val="7"/>
        </w:numPr>
        <w:jc w:val="both"/>
        <w:rPr>
          <w:sz w:val="24"/>
          <w:szCs w:val="24"/>
        </w:rPr>
      </w:pPr>
      <w:r>
        <w:rPr>
          <w:sz w:val="24"/>
          <w:szCs w:val="24"/>
          <w:lang w:val="en-US"/>
        </w:rPr>
        <w:t xml:space="preserve">  </w:t>
      </w:r>
      <w:r>
        <w:rPr>
          <w:sz w:val="24"/>
          <w:szCs w:val="24"/>
        </w:rPr>
        <w:t>To implement a 2D game board using arrays</w:t>
      </w:r>
    </w:p>
    <w:p>
      <w:pPr>
        <w:pStyle w:val="style179"/>
        <w:numPr>
          <w:ilvl w:val="0"/>
          <w:numId w:val="7"/>
        </w:numPr>
        <w:jc w:val="both"/>
        <w:rPr>
          <w:sz w:val="24"/>
          <w:szCs w:val="24"/>
        </w:rPr>
      </w:pPr>
      <w:r>
        <w:rPr>
          <w:sz w:val="24"/>
          <w:szCs w:val="24"/>
          <w:lang w:val="en-US"/>
        </w:rPr>
        <w:t xml:space="preserve">  </w:t>
      </w:r>
      <w:r>
        <w:rPr>
          <w:sz w:val="24"/>
          <w:szCs w:val="24"/>
        </w:rPr>
        <w:t>To understand class-based design (OOP)</w:t>
      </w:r>
    </w:p>
    <w:p>
      <w:pPr>
        <w:pStyle w:val="style179"/>
        <w:numPr>
          <w:ilvl w:val="0"/>
          <w:numId w:val="7"/>
        </w:numPr>
        <w:jc w:val="both"/>
        <w:rPr>
          <w:sz w:val="24"/>
          <w:szCs w:val="24"/>
        </w:rPr>
      </w:pPr>
      <w:r>
        <w:rPr>
          <w:sz w:val="24"/>
          <w:szCs w:val="24"/>
          <w:lang w:val="en-US"/>
        </w:rPr>
        <w:t xml:space="preserve">  </w:t>
      </w:r>
      <w:r>
        <w:rPr>
          <w:sz w:val="24"/>
          <w:szCs w:val="24"/>
        </w:rPr>
        <w:t>To handle user input and movement logic</w:t>
      </w:r>
      <w:r>
        <w:rPr>
          <w:sz w:val="24"/>
          <w:szCs w:val="24"/>
          <w:lang w:val="en-US"/>
        </w:rPr>
        <w:t xml:space="preserve">. </w:t>
      </w:r>
    </w:p>
    <w:p>
      <w:pPr>
        <w:pStyle w:val="style179"/>
        <w:numPr>
          <w:ilvl w:val="0"/>
          <w:numId w:val="7"/>
        </w:numPr>
        <w:jc w:val="both"/>
        <w:rPr>
          <w:sz w:val="24"/>
          <w:szCs w:val="24"/>
          <w:lang w:val="en-US"/>
        </w:rPr>
      </w:pPr>
      <w:r>
        <w:rPr>
          <w:sz w:val="24"/>
          <w:szCs w:val="24"/>
          <w:lang w:val="en-US"/>
        </w:rPr>
        <w:t xml:space="preserve">  </w:t>
      </w:r>
      <w:r>
        <w:rPr>
          <w:sz w:val="24"/>
          <w:szCs w:val="24"/>
        </w:rPr>
        <w:t>To app</w:t>
      </w:r>
      <w:r>
        <w:rPr>
          <w:sz w:val="24"/>
          <w:szCs w:val="24"/>
          <w:lang w:val="en-US"/>
        </w:rPr>
        <w:t>l</w:t>
      </w:r>
      <w:r>
        <w:rPr>
          <w:sz w:val="24"/>
          <w:szCs w:val="24"/>
        </w:rPr>
        <w:t>y conditions and loops for game flo</w:t>
      </w:r>
      <w:r>
        <w:rPr>
          <w:sz w:val="24"/>
          <w:szCs w:val="24"/>
          <w:lang w:val="en-US"/>
        </w:rPr>
        <w:t>w</w:t>
      </w:r>
    </w:p>
    <w:p>
      <w:pPr>
        <w:pStyle w:val="style179"/>
        <w:numPr>
          <w:ilvl w:val="0"/>
          <w:numId w:val="7"/>
        </w:numPr>
        <w:jc w:val="both"/>
        <w:rPr>
          <w:b/>
          <w:bCs/>
          <w:sz w:val="32"/>
          <w:szCs w:val="32"/>
        </w:rPr>
      </w:pPr>
      <w:r>
        <w:rPr>
          <w:sz w:val="24"/>
          <w:szCs w:val="24"/>
          <w:lang w:val="en-US"/>
        </w:rPr>
        <w:t xml:space="preserve">  </w:t>
      </w:r>
      <w:r>
        <w:rPr>
          <w:sz w:val="24"/>
          <w:szCs w:val="24"/>
        </w:rPr>
        <w:t>To design win and game-over conditions</w:t>
      </w:r>
      <w:r>
        <w:cr/>
      </w:r>
    </w:p>
    <w:p>
      <w:pPr>
        <w:pStyle w:val="style0"/>
        <w:rPr>
          <w:sz w:val="24"/>
          <w:szCs w:val="24"/>
        </w:rPr>
      </w:pPr>
      <w:r>
        <w:rPr>
          <w:b/>
          <w:bCs/>
          <w:sz w:val="32"/>
          <w:szCs w:val="32"/>
        </w:rPr>
        <w:t>3.</w:t>
      </w:r>
      <w:r>
        <w:rPr>
          <w:b/>
          <w:bCs/>
          <w:sz w:val="32"/>
          <w:szCs w:val="32"/>
        </w:rPr>
        <w:tab/>
      </w:r>
      <w:r>
        <w:rPr>
          <w:b/>
          <w:bCs/>
          <w:sz w:val="32"/>
          <w:szCs w:val="32"/>
        </w:rPr>
        <w:t>System Overview</w:t>
      </w:r>
      <w:r>
        <w:cr/>
      </w:r>
    </w:p>
    <w:p>
      <w:pPr>
        <w:pStyle w:val="style0"/>
        <w:spacing w:lineRule="auto" w:line="240"/>
        <w:rPr>
          <w:sz w:val="24"/>
          <w:szCs w:val="24"/>
        </w:rPr>
      </w:pPr>
      <w:r>
        <w:rPr>
          <w:sz w:val="24"/>
          <w:szCs w:val="24"/>
        </w:rPr>
        <w:t>The game is composed of multiple components that work together to simulate gameplay.</w:t>
      </w:r>
      <w:r>
        <w:rPr>
          <w:sz w:val="24"/>
          <w:szCs w:val="24"/>
        </w:rPr>
        <w:cr/>
      </w:r>
    </w:p>
    <w:p>
      <w:pPr>
        <w:pStyle w:val="style0"/>
        <w:spacing w:lineRule="auto" w:line="240"/>
        <w:rPr>
          <w:sz w:val="24"/>
          <w:szCs w:val="24"/>
        </w:rPr>
      </w:pPr>
      <w:r>
        <w:rPr>
          <w:sz w:val="24"/>
          <w:szCs w:val="24"/>
        </w:rPr>
        <w:t>GameBoard manages the 2D grid structure</w:t>
      </w:r>
      <w:r>
        <w:rPr>
          <w:sz w:val="24"/>
          <w:szCs w:val="24"/>
        </w:rPr>
        <w:cr/>
      </w:r>
    </w:p>
    <w:p>
      <w:pPr>
        <w:pStyle w:val="style0"/>
        <w:spacing w:lineRule="auto" w:line="240"/>
        <w:rPr>
          <w:sz w:val="24"/>
          <w:szCs w:val="24"/>
        </w:rPr>
      </w:pPr>
      <w:r>
        <w:rPr>
          <w:sz w:val="24"/>
          <w:szCs w:val="24"/>
        </w:rPr>
        <w:t>Pacman represents the player and tracks position &amp; score</w:t>
      </w:r>
      <w:r>
        <w:rPr>
          <w:sz w:val="24"/>
          <w:szCs w:val="24"/>
        </w:rPr>
        <w:cr/>
      </w:r>
    </w:p>
    <w:p>
      <w:pPr>
        <w:pStyle w:val="style0"/>
        <w:spacing w:lineRule="auto" w:line="240"/>
        <w:rPr>
          <w:sz w:val="24"/>
          <w:szCs w:val="24"/>
        </w:rPr>
      </w:pPr>
      <w:r>
        <w:rPr>
          <w:sz w:val="24"/>
          <w:szCs w:val="24"/>
        </w:rPr>
        <w:t>Ghost acts as the enemy</w:t>
      </w:r>
      <w:r>
        <w:rPr>
          <w:sz w:val="24"/>
          <w:szCs w:val="24"/>
        </w:rPr>
        <w:cr/>
      </w:r>
    </w:p>
    <w:p>
      <w:pPr>
        <w:pStyle w:val="style0"/>
        <w:rPr>
          <w:b/>
          <w:bCs/>
          <w:sz w:val="24"/>
          <w:szCs w:val="24"/>
        </w:rPr>
      </w:pPr>
      <w:r>
        <w:rPr>
          <w:sz w:val="24"/>
          <w:szCs w:val="24"/>
        </w:rPr>
        <w:t>Food objects represent collectible items</w:t>
      </w:r>
      <w:r>
        <w:rPr>
          <w:sz w:val="24"/>
          <w:szCs w:val="24"/>
        </w:rPr>
        <w:cr/>
      </w:r>
    </w:p>
    <w:p>
      <w:pPr>
        <w:pStyle w:val="style0"/>
        <w:rPr/>
      </w:pPr>
      <w:r>
        <w:rPr>
          <w:b/>
          <w:bCs/>
          <w:sz w:val="24"/>
          <w:szCs w:val="24"/>
        </w:rPr>
        <w:t>The board consists of:</w:t>
      </w:r>
      <w:r>
        <w:cr/>
      </w:r>
    </w:p>
    <w:p>
      <w:pPr>
        <w:pStyle w:val="style0"/>
        <w:rPr>
          <w:b/>
          <w:bCs/>
          <w:sz w:val="24"/>
          <w:szCs w:val="24"/>
        </w:rPr>
      </w:pPr>
      <w:r>
        <w:rPr>
          <w:b/>
          <w:bCs/>
          <w:sz w:val="24"/>
          <w:szCs w:val="24"/>
        </w:rPr>
        <w:t># → Wall (blocked path)</w:t>
      </w:r>
      <w:r>
        <w:rPr>
          <w:b/>
          <w:bCs/>
          <w:sz w:val="24"/>
          <w:szCs w:val="24"/>
        </w:rPr>
        <w:cr/>
      </w:r>
    </w:p>
    <w:p>
      <w:pPr>
        <w:pStyle w:val="style0"/>
        <w:rPr>
          <w:b/>
          <w:bCs/>
          <w:sz w:val="24"/>
          <w:szCs w:val="24"/>
        </w:rPr>
      </w:pPr>
      <w:r>
        <w:rPr>
          <w:b/>
          <w:bCs/>
          <w:sz w:val="24"/>
          <w:szCs w:val="24"/>
        </w:rPr>
        <w:t>. → Food</w:t>
      </w:r>
      <w:r>
        <w:rPr>
          <w:b/>
          <w:bCs/>
          <w:sz w:val="24"/>
          <w:szCs w:val="24"/>
        </w:rPr>
        <w:cr/>
      </w:r>
    </w:p>
    <w:p>
      <w:pPr>
        <w:pStyle w:val="style0"/>
        <w:rPr>
          <w:b/>
          <w:bCs/>
          <w:sz w:val="24"/>
          <w:szCs w:val="24"/>
        </w:rPr>
      </w:pPr>
      <w:r>
        <w:rPr>
          <w:b/>
          <w:bCs/>
          <w:sz w:val="24"/>
          <w:szCs w:val="24"/>
        </w:rPr>
        <w:t xml:space="preserve">  → Empty space</w:t>
      </w:r>
    </w:p>
    <w:p>
      <w:pPr>
        <w:pStyle w:val="style0"/>
        <w:ind w:firstLineChars="200"/>
        <w:rPr>
          <w:b/>
          <w:bCs/>
          <w:sz w:val="24"/>
          <w:szCs w:val="24"/>
        </w:rPr>
      </w:pPr>
    </w:p>
    <w:p>
      <w:pPr>
        <w:pStyle w:val="style0"/>
        <w:ind w:left="10" w:firstLine="0"/>
        <w:rPr>
          <w:b/>
          <w:bCs/>
          <w:sz w:val="24"/>
          <w:szCs w:val="24"/>
        </w:rPr>
      </w:pPr>
      <w:r>
        <w:rPr/>
        <w:drawing>
          <wp:inline distL="0" distT="0" distB="0" distR="0">
            <wp:extent cx="6095377" cy="4672068"/>
            <wp:effectExtent l="0" t="0" r="0" b="0"/>
            <wp:docPr id="1027"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3" cstate="print"/>
                    <a:srcRect l="0" t="0" r="0" b="0"/>
                    <a:stretch/>
                  </pic:blipFill>
                  <pic:spPr>
                    <a:xfrm rot="0">
                      <a:off x="0" y="0"/>
                      <a:ext cx="6095377" cy="4672068"/>
                    </a:xfrm>
                    <a:prstGeom prst="rect"/>
                  </pic:spPr>
                </pic:pic>
              </a:graphicData>
            </a:graphic>
          </wp:inline>
        </w:drawing>
      </w:r>
      <w:r>
        <w:rPr>
          <w:b/>
          <w:bCs/>
          <w:sz w:val="24"/>
          <w:szCs w:val="24"/>
        </w:rPr>
        <w:cr/>
      </w:r>
    </w:p>
    <w:p>
      <w:pPr>
        <w:pStyle w:val="style0"/>
        <w:rPr>
          <w:sz w:val="24"/>
          <w:szCs w:val="24"/>
        </w:rPr>
      </w:pPr>
      <w:r>
        <w:rPr>
          <w:sz w:val="36"/>
          <w:szCs w:val="36"/>
        </w:rPr>
        <w:t>4</w:t>
      </w:r>
      <w:r>
        <w:t>.</w:t>
      </w:r>
      <w:r>
        <w:tab/>
      </w:r>
      <w:r>
        <w:rPr>
          <w:b/>
          <w:bCs/>
          <w:sz w:val="32"/>
          <w:szCs w:val="32"/>
        </w:rPr>
        <w:t>Game Working</w:t>
      </w:r>
      <w:r>
        <w:rPr>
          <w:b/>
          <w:bCs/>
          <w:sz w:val="32"/>
          <w:szCs w:val="32"/>
        </w:rPr>
        <w:cr/>
      </w:r>
    </w:p>
    <w:p>
      <w:pPr>
        <w:pStyle w:val="style0"/>
        <w:rPr>
          <w:sz w:val="24"/>
          <w:szCs w:val="24"/>
        </w:rPr>
      </w:pPr>
      <w:r>
        <w:rPr>
          <w:sz w:val="24"/>
          <w:szCs w:val="24"/>
        </w:rPr>
        <w:t>The game runs inside a loop until a final condition is met.</w:t>
      </w:r>
      <w:r>
        <w:rPr>
          <w:sz w:val="24"/>
          <w:szCs w:val="24"/>
        </w:rPr>
        <w:cr/>
      </w:r>
    </w:p>
    <w:p>
      <w:pPr>
        <w:pStyle w:val="style0"/>
        <w:rPr>
          <w:sz w:val="24"/>
          <w:szCs w:val="24"/>
        </w:rPr>
      </w:pPr>
      <w:r>
        <w:rPr>
          <w:b/>
          <w:bCs/>
          <w:sz w:val="24"/>
          <w:szCs w:val="24"/>
        </w:rPr>
        <w:t>Basic flow of the game:</w:t>
      </w:r>
      <w:r>
        <w:rPr>
          <w:sz w:val="24"/>
          <w:szCs w:val="24"/>
        </w:rPr>
        <w:cr/>
      </w:r>
    </w:p>
    <w:p>
      <w:pPr>
        <w:pStyle w:val="style179"/>
        <w:numPr>
          <w:ilvl w:val="0"/>
          <w:numId w:val="6"/>
        </w:numPr>
        <w:rPr>
          <w:sz w:val="24"/>
          <w:szCs w:val="24"/>
        </w:rPr>
      </w:pPr>
      <w:r>
        <w:rPr>
          <w:sz w:val="24"/>
          <w:szCs w:val="24"/>
        </w:rPr>
        <w:t>The board is displayed on the console</w:t>
      </w:r>
    </w:p>
    <w:p>
      <w:pPr>
        <w:pStyle w:val="style179"/>
        <w:numPr>
          <w:ilvl w:val="0"/>
          <w:numId w:val="6"/>
        </w:numPr>
        <w:rPr>
          <w:sz w:val="24"/>
          <w:szCs w:val="24"/>
        </w:rPr>
      </w:pPr>
      <w:r>
        <w:rPr>
          <w:sz w:val="24"/>
          <w:szCs w:val="24"/>
        </w:rPr>
        <w:t>The user enters a movement command</w:t>
      </w:r>
    </w:p>
    <w:p>
      <w:pPr>
        <w:pStyle w:val="style179"/>
        <w:numPr>
          <w:ilvl w:val="0"/>
          <w:numId w:val="6"/>
        </w:numPr>
        <w:rPr>
          <w:sz w:val="24"/>
          <w:szCs w:val="24"/>
        </w:rPr>
      </w:pPr>
      <w:r>
        <w:rPr>
          <w:sz w:val="24"/>
          <w:szCs w:val="24"/>
        </w:rPr>
        <w:t>Pacman moves if the position is valid</w:t>
      </w:r>
    </w:p>
    <w:p>
      <w:pPr>
        <w:pStyle w:val="style179"/>
        <w:numPr>
          <w:ilvl w:val="0"/>
          <w:numId w:val="6"/>
        </w:numPr>
        <w:rPr>
          <w:sz w:val="24"/>
          <w:szCs w:val="24"/>
        </w:rPr>
      </w:pPr>
      <w:r>
        <w:rPr>
          <w:sz w:val="24"/>
          <w:szCs w:val="24"/>
        </w:rPr>
        <w:t>Food collection is checked</w:t>
      </w:r>
    </w:p>
    <w:p>
      <w:pPr>
        <w:pStyle w:val="style179"/>
        <w:numPr>
          <w:ilvl w:val="0"/>
          <w:numId w:val="6"/>
        </w:numPr>
        <w:rPr>
          <w:sz w:val="24"/>
          <w:szCs w:val="24"/>
        </w:rPr>
      </w:pPr>
      <w:r>
        <w:rPr>
          <w:sz w:val="24"/>
          <w:szCs w:val="24"/>
        </w:rPr>
        <w:t>Score is updated</w:t>
      </w:r>
    </w:p>
    <w:p>
      <w:pPr>
        <w:pStyle w:val="style179"/>
        <w:numPr>
          <w:ilvl w:val="0"/>
          <w:numId w:val="6"/>
        </w:numPr>
        <w:rPr>
          <w:sz w:val="22"/>
          <w:szCs w:val="22"/>
        </w:rPr>
      </w:pPr>
      <w:r>
        <w:rPr>
          <w:sz w:val="24"/>
          <w:szCs w:val="24"/>
        </w:rPr>
        <w:t xml:space="preserve">Game checks win or game </w:t>
      </w:r>
      <w:r>
        <w:rPr>
          <w:sz w:val="22"/>
          <w:szCs w:val="22"/>
        </w:rPr>
        <w:t>over</w:t>
      </w:r>
    </w:p>
    <w:p>
      <w:pPr>
        <w:pStyle w:val="style179"/>
        <w:numPr>
          <w:ilvl w:val="0"/>
          <w:numId w:val="6"/>
        </w:numPr>
        <w:rPr>
          <w:b/>
          <w:bCs/>
          <w:sz w:val="22"/>
          <w:szCs w:val="22"/>
        </w:rPr>
      </w:pPr>
      <w:r>
        <w:rPr>
          <w:sz w:val="22"/>
          <w:szCs w:val="22"/>
        </w:rPr>
        <w:t>If the new position is a wall, Pacman does not move. This ensures valid gameplay.</w:t>
      </w:r>
      <w:r>
        <w:rPr>
          <w:sz w:val="22"/>
          <w:szCs w:val="22"/>
        </w:rPr>
        <w:cr/>
      </w:r>
    </w:p>
    <w:p>
      <w:pPr>
        <w:pStyle w:val="style0"/>
        <w:rPr>
          <w:b/>
          <w:bCs/>
          <w:sz w:val="24"/>
          <w:szCs w:val="24"/>
        </w:rPr>
      </w:pPr>
      <w:r>
        <w:rPr>
          <w:b/>
          <w:bCs/>
          <w:sz w:val="32"/>
          <w:szCs w:val="32"/>
        </w:rPr>
        <w:t>5.</w:t>
      </w:r>
      <w:r>
        <w:rPr>
          <w:b/>
          <w:bCs/>
          <w:sz w:val="32"/>
          <w:szCs w:val="32"/>
        </w:rPr>
        <w:tab/>
      </w:r>
      <w:r>
        <w:rPr>
          <w:b/>
          <w:bCs/>
          <w:sz w:val="32"/>
          <w:szCs w:val="32"/>
        </w:rPr>
        <w:t>Core Logic</w:t>
      </w:r>
      <w:r>
        <w:rPr>
          <w:b/>
          <w:bCs/>
        </w:rPr>
        <w:cr/>
      </w:r>
    </w:p>
    <w:p>
      <w:pPr>
        <w:pStyle w:val="style0"/>
        <w:rPr/>
      </w:pPr>
      <w:r>
        <w:rPr>
          <w:b/>
          <w:bCs/>
          <w:sz w:val="24"/>
          <w:szCs w:val="24"/>
        </w:rPr>
        <w:t>Movement Logic</w:t>
      </w:r>
      <w:r>
        <w:cr/>
      </w:r>
    </w:p>
    <w:p>
      <w:pPr>
        <w:pStyle w:val="style0"/>
        <w:rPr>
          <w:sz w:val="24"/>
          <w:szCs w:val="24"/>
        </w:rPr>
      </w:pPr>
      <w:r>
        <w:rPr>
          <w:sz w:val="22"/>
          <w:szCs w:val="22"/>
        </w:rPr>
        <w:t xml:space="preserve">When the user enters a direction, the new position is calculated. Before updating, the program </w:t>
      </w:r>
      <w:r>
        <w:rPr>
          <w:sz w:val="24"/>
          <w:szCs w:val="24"/>
        </w:rPr>
        <w:t>checks:</w:t>
      </w:r>
      <w:r>
        <w:rPr>
          <w:sz w:val="24"/>
          <w:szCs w:val="24"/>
        </w:rPr>
        <w:cr/>
      </w:r>
    </w:p>
    <w:p>
      <w:pPr>
        <w:pStyle w:val="style179"/>
        <w:numPr>
          <w:ilvl w:val="0"/>
          <w:numId w:val="4"/>
        </w:numPr>
        <w:rPr>
          <w:sz w:val="24"/>
          <w:szCs w:val="24"/>
        </w:rPr>
      </w:pPr>
      <w:r>
        <w:rPr>
          <w:sz w:val="24"/>
          <w:szCs w:val="24"/>
        </w:rPr>
        <w:t>Position is inside the board</w:t>
      </w:r>
    </w:p>
    <w:p>
      <w:pPr>
        <w:pStyle w:val="style0"/>
        <w:rPr>
          <w:sz w:val="24"/>
          <w:szCs w:val="24"/>
        </w:rPr>
      </w:pPr>
    </w:p>
    <w:p>
      <w:pPr>
        <w:pStyle w:val="style179"/>
        <w:numPr>
          <w:ilvl w:val="0"/>
          <w:numId w:val="4"/>
        </w:numPr>
        <w:rPr>
          <w:sz w:val="24"/>
          <w:szCs w:val="24"/>
        </w:rPr>
      </w:pPr>
      <w:r>
        <w:rPr>
          <w:sz w:val="24"/>
          <w:szCs w:val="24"/>
        </w:rPr>
        <w:t>Position is not a wall</w:t>
      </w:r>
    </w:p>
    <w:p>
      <w:pPr>
        <w:pStyle w:val="style0"/>
        <w:rPr>
          <w:sz w:val="24"/>
          <w:szCs w:val="24"/>
        </w:rPr>
      </w:pPr>
    </w:p>
    <w:p>
      <w:pPr>
        <w:pStyle w:val="style179"/>
        <w:numPr>
          <w:ilvl w:val="0"/>
          <w:numId w:val="4"/>
        </w:numPr>
        <w:rPr>
          <w:sz w:val="24"/>
          <w:szCs w:val="24"/>
        </w:rPr>
      </w:pPr>
      <w:r>
        <w:rPr>
          <w:sz w:val="24"/>
          <w:szCs w:val="24"/>
        </w:rPr>
        <w:t>Only valid moves are allowed.</w:t>
      </w:r>
    </w:p>
    <w:p>
      <w:pPr>
        <w:pStyle w:val="style0"/>
        <w:rPr>
          <w:sz w:val="24"/>
          <w:szCs w:val="24"/>
        </w:rPr>
      </w:pPr>
    </w:p>
    <w:p>
      <w:pPr>
        <w:pStyle w:val="style179"/>
        <w:numPr>
          <w:ilvl w:val="0"/>
          <w:numId w:val="4"/>
        </w:numPr>
        <w:rPr>
          <w:sz w:val="24"/>
          <w:szCs w:val="24"/>
        </w:rPr>
      </w:pPr>
      <w:r>
        <w:rPr>
          <w:sz w:val="24"/>
          <w:szCs w:val="24"/>
        </w:rPr>
        <w:t>Food Collection</w:t>
      </w:r>
    </w:p>
    <w:p>
      <w:pPr>
        <w:pStyle w:val="style0"/>
        <w:rPr>
          <w:sz w:val="24"/>
          <w:szCs w:val="24"/>
        </w:rPr>
      </w:pPr>
    </w:p>
    <w:p>
      <w:pPr>
        <w:pStyle w:val="style0"/>
        <w:rPr>
          <w:sz w:val="24"/>
          <w:szCs w:val="24"/>
        </w:rPr>
      </w:pPr>
      <w:r>
        <w:rPr>
          <w:sz w:val="24"/>
          <w:szCs w:val="24"/>
        </w:rPr>
        <w:t>When Pacman reaches a food position:</w:t>
      </w:r>
    </w:p>
    <w:p>
      <w:pPr>
        <w:pStyle w:val="style0"/>
        <w:rPr>
          <w:sz w:val="24"/>
          <w:szCs w:val="24"/>
        </w:rPr>
      </w:pPr>
    </w:p>
    <w:p>
      <w:pPr>
        <w:pStyle w:val="style179"/>
        <w:numPr>
          <w:ilvl w:val="0"/>
          <w:numId w:val="2"/>
        </w:numPr>
        <w:rPr>
          <w:sz w:val="24"/>
          <w:szCs w:val="24"/>
        </w:rPr>
      </w:pPr>
      <w:r>
        <w:rPr>
          <w:sz w:val="24"/>
          <w:szCs w:val="24"/>
        </w:rPr>
        <w:t>The food is marked as eaten</w:t>
      </w:r>
    </w:p>
    <w:p>
      <w:pPr>
        <w:pStyle w:val="style179"/>
        <w:numPr>
          <w:ilvl w:val="0"/>
          <w:numId w:val="2"/>
        </w:numPr>
        <w:rPr>
          <w:sz w:val="24"/>
          <w:szCs w:val="24"/>
        </w:rPr>
      </w:pPr>
      <w:r>
        <w:rPr>
          <w:sz w:val="24"/>
          <w:szCs w:val="24"/>
        </w:rPr>
        <w:t xml:space="preserve">Score increases by </w:t>
      </w:r>
      <w:r>
        <w:rPr>
          <w:sz w:val="24"/>
          <w:szCs w:val="24"/>
          <w:lang w:val="en-US"/>
        </w:rPr>
        <w:t xml:space="preserve">20 </w:t>
      </w:r>
      <w:r>
        <w:rPr>
          <w:sz w:val="24"/>
          <w:szCs w:val="24"/>
        </w:rPr>
        <w:t xml:space="preserve"> points</w:t>
      </w:r>
      <w:r>
        <w:rPr>
          <w:sz w:val="24"/>
          <w:szCs w:val="24"/>
        </w:rPr>
        <w:cr/>
      </w:r>
    </w:p>
    <w:p>
      <w:pPr>
        <w:pStyle w:val="style0"/>
        <w:rPr>
          <w:b/>
          <w:bCs/>
          <w:sz w:val="24"/>
          <w:szCs w:val="24"/>
        </w:rPr>
      </w:pPr>
      <w:r>
        <w:rPr>
          <w:b/>
          <w:bCs/>
          <w:sz w:val="24"/>
          <w:szCs w:val="24"/>
        </w:rPr>
        <w:t>Win Condition</w:t>
      </w:r>
      <w:r>
        <w:rPr>
          <w:b/>
          <w:bCs/>
          <w:sz w:val="24"/>
          <w:szCs w:val="24"/>
        </w:rPr>
        <w:cr/>
      </w:r>
    </w:p>
    <w:p>
      <w:pPr>
        <w:pStyle w:val="style0"/>
        <w:rPr>
          <w:sz w:val="24"/>
          <w:szCs w:val="24"/>
        </w:rPr>
      </w:pPr>
      <w:r>
        <w:rPr>
          <w:sz w:val="22"/>
          <w:szCs w:val="22"/>
        </w:rPr>
        <w:t>The player wins when all food items are collected.</w:t>
      </w:r>
      <w:r>
        <w:rPr>
          <w:sz w:val="22"/>
          <w:szCs w:val="22"/>
        </w:rPr>
        <w:cr/>
      </w:r>
    </w:p>
    <w:p>
      <w:pPr>
        <w:pStyle w:val="style0"/>
        <w:rPr>
          <w:sz w:val="24"/>
          <w:szCs w:val="24"/>
        </w:rPr>
      </w:pPr>
      <w:r>
        <w:rPr>
          <w:sz w:val="24"/>
          <w:szCs w:val="24"/>
        </w:rPr>
        <w:t>At this stage:</w:t>
      </w:r>
    </w:p>
    <w:p>
      <w:pPr>
        <w:pStyle w:val="style0"/>
        <w:rPr>
          <w:sz w:val="24"/>
          <w:szCs w:val="24"/>
        </w:rPr>
      </w:pPr>
    </w:p>
    <w:p>
      <w:pPr>
        <w:pStyle w:val="style179"/>
        <w:numPr>
          <w:ilvl w:val="0"/>
          <w:numId w:val="3"/>
        </w:numPr>
        <w:rPr>
          <w:sz w:val="24"/>
          <w:szCs w:val="24"/>
        </w:rPr>
      </w:pPr>
      <w:r>
        <w:rPr>
          <w:sz w:val="24"/>
          <w:szCs w:val="24"/>
        </w:rPr>
        <w:t>Game loop stops</w:t>
      </w:r>
    </w:p>
    <w:p>
      <w:pPr>
        <w:pStyle w:val="style179"/>
        <w:numPr>
          <w:ilvl w:val="0"/>
          <w:numId w:val="3"/>
        </w:numPr>
        <w:rPr>
          <w:sz w:val="24"/>
          <w:szCs w:val="24"/>
        </w:rPr>
      </w:pPr>
      <w:r>
        <w:rPr>
          <w:sz w:val="24"/>
          <w:szCs w:val="24"/>
        </w:rPr>
        <w:t>Winning message is displayed</w:t>
      </w:r>
    </w:p>
    <w:p>
      <w:pPr>
        <w:pStyle w:val="style179"/>
        <w:numPr>
          <w:ilvl w:val="0"/>
          <w:numId w:val="3"/>
        </w:numPr>
        <w:rPr>
          <w:sz w:val="24"/>
          <w:szCs w:val="24"/>
        </w:rPr>
      </w:pPr>
      <w:r>
        <w:rPr>
          <w:sz w:val="24"/>
          <w:szCs w:val="24"/>
        </w:rPr>
        <w:t>Final score is shown</w:t>
      </w:r>
      <w:r>
        <w:rPr>
          <w:sz w:val="24"/>
          <w:szCs w:val="24"/>
        </w:rPr>
        <w:cr/>
      </w:r>
    </w:p>
    <w:p>
      <w:pPr>
        <w:pStyle w:val="style0"/>
        <w:rPr>
          <w:sz w:val="24"/>
          <w:szCs w:val="24"/>
        </w:rPr>
      </w:pPr>
      <w:r>
        <w:rPr>
          <w:b/>
          <w:bCs/>
          <w:sz w:val="24"/>
          <w:szCs w:val="24"/>
        </w:rPr>
        <w:t>Game Over Condition</w:t>
      </w:r>
      <w:r>
        <w:rPr>
          <w:sz w:val="24"/>
          <w:szCs w:val="24"/>
        </w:rPr>
        <w:cr/>
      </w:r>
    </w:p>
    <w:p>
      <w:pPr>
        <w:pStyle w:val="style0"/>
        <w:rPr>
          <w:sz w:val="24"/>
          <w:szCs w:val="24"/>
        </w:rPr>
      </w:pPr>
      <w:r>
        <w:rPr>
          <w:sz w:val="24"/>
          <w:szCs w:val="24"/>
        </w:rPr>
        <w:t>If Pacman and Ghost reach the same position:</w:t>
      </w:r>
    </w:p>
    <w:p>
      <w:pPr>
        <w:pStyle w:val="style0"/>
        <w:rPr>
          <w:sz w:val="24"/>
          <w:szCs w:val="24"/>
        </w:rPr>
      </w:pPr>
    </w:p>
    <w:p>
      <w:pPr>
        <w:pStyle w:val="style179"/>
        <w:numPr>
          <w:ilvl w:val="0"/>
          <w:numId w:val="5"/>
        </w:numPr>
        <w:rPr>
          <w:sz w:val="24"/>
          <w:szCs w:val="24"/>
        </w:rPr>
      </w:pPr>
      <w:r>
        <w:rPr>
          <w:sz w:val="24"/>
          <w:szCs w:val="24"/>
        </w:rPr>
        <w:t>The game ends immediately</w:t>
      </w:r>
    </w:p>
    <w:p>
      <w:pPr>
        <w:pStyle w:val="style179"/>
        <w:numPr>
          <w:ilvl w:val="0"/>
          <w:numId w:val="5"/>
        </w:numPr>
        <w:rPr>
          <w:sz w:val="24"/>
          <w:szCs w:val="24"/>
        </w:rPr>
      </w:pPr>
      <w:r>
        <w:rPr>
          <w:sz w:val="24"/>
          <w:szCs w:val="24"/>
        </w:rPr>
        <w:t>“GAME OVER” is displayed</w:t>
      </w:r>
    </w:p>
    <w:p>
      <w:pPr>
        <w:pStyle w:val="style179"/>
        <w:numPr>
          <w:ilvl w:val="0"/>
          <w:numId w:val="5"/>
        </w:numPr>
        <w:rPr>
          <w:sz w:val="22"/>
          <w:szCs w:val="22"/>
        </w:rPr>
      </w:pPr>
      <w:r>
        <w:rPr>
          <w:sz w:val="24"/>
          <w:szCs w:val="24"/>
        </w:rPr>
        <w:t>Final score is printed</w:t>
      </w:r>
    </w:p>
    <w:p>
      <w:pPr>
        <w:pStyle w:val="style0"/>
        <w:rPr>
          <w:sz w:val="22"/>
          <w:szCs w:val="22"/>
        </w:rPr>
      </w:pPr>
    </w:p>
    <w:p>
      <w:pPr>
        <w:pStyle w:val="style0"/>
        <w:rPr>
          <w:sz w:val="22"/>
          <w:szCs w:val="22"/>
        </w:rPr>
      </w:pPr>
      <w:r>
        <w:rPr/>
        <w:drawing>
          <wp:inline distL="0" distT="0" distB="0" distR="0">
            <wp:extent cx="4725780" cy="2737501"/>
            <wp:effectExtent l="0" t="0" r="0" b="0"/>
            <wp:docPr id="1028"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1"/>
                    <pic:cNvPicPr/>
                  </pic:nvPicPr>
                  <pic:blipFill>
                    <a:blip r:embed="rId4" cstate="print"/>
                    <a:srcRect l="0" t="0" r="0" b="0"/>
                    <a:stretch/>
                  </pic:blipFill>
                  <pic:spPr>
                    <a:xfrm rot="0">
                      <a:off x="0" y="0"/>
                      <a:ext cx="4725780" cy="2737501"/>
                    </a:xfrm>
                    <a:prstGeom prst="rect"/>
                  </pic:spPr>
                </pic:pic>
              </a:graphicData>
            </a:graphic>
          </wp:inline>
        </w:drawing>
      </w:r>
    </w:p>
    <w:p>
      <w:pPr>
        <w:pStyle w:val="style0"/>
        <w:rPr>
          <w:sz w:val="22"/>
          <w:szCs w:val="22"/>
        </w:rPr>
      </w:pPr>
      <w:r>
        <w:rPr/>
        <w:drawing>
          <wp:inline distL="0" distT="0" distB="0" distR="0">
            <wp:extent cx="4756871" cy="3080713"/>
            <wp:effectExtent l="0" t="0" r="0" b="0"/>
            <wp:docPr id="1029"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Image1"/>
                    <pic:cNvPicPr/>
                  </pic:nvPicPr>
                  <pic:blipFill>
                    <a:blip r:embed="rId5" cstate="print"/>
                    <a:srcRect l="0" t="0" r="0" b="0"/>
                    <a:stretch/>
                  </pic:blipFill>
                  <pic:spPr>
                    <a:xfrm rot="0">
                      <a:off x="0" y="0"/>
                      <a:ext cx="4756871" cy="3080713"/>
                    </a:xfrm>
                    <a:prstGeom prst="rect"/>
                  </pic:spPr>
                </pic:pic>
              </a:graphicData>
            </a:graphic>
          </wp:inline>
        </w:drawing>
      </w:r>
      <w:r>
        <w:rPr>
          <w:sz w:val="22"/>
          <w:szCs w:val="22"/>
        </w:rPr>
        <w:cr/>
      </w:r>
    </w:p>
    <w:p>
      <w:pPr>
        <w:pStyle w:val="style0"/>
        <w:rPr>
          <w:b/>
          <w:bCs/>
          <w:sz w:val="28"/>
          <w:szCs w:val="28"/>
        </w:rPr>
      </w:pPr>
      <w:r>
        <w:rPr>
          <w:b/>
          <w:bCs/>
          <w:sz w:val="32"/>
          <w:szCs w:val="32"/>
        </w:rPr>
        <w:t>6.</w:t>
      </w:r>
      <w:r>
        <w:rPr>
          <w:b/>
          <w:bCs/>
          <w:sz w:val="32"/>
          <w:szCs w:val="32"/>
        </w:rPr>
        <w:tab/>
      </w:r>
      <w:r>
        <w:rPr>
          <w:b/>
          <w:bCs/>
          <w:sz w:val="32"/>
          <w:szCs w:val="32"/>
        </w:rPr>
        <w:t>Key Features</w:t>
      </w:r>
      <w:r>
        <w:rPr>
          <w:b/>
          <w:bCs/>
          <w:sz w:val="28"/>
          <w:szCs w:val="28"/>
        </w:rPr>
        <w:cr/>
      </w:r>
    </w:p>
    <w:p>
      <w:pPr>
        <w:pStyle w:val="style179"/>
        <w:numPr>
          <w:ilvl w:val="0"/>
          <w:numId w:val="8"/>
        </w:numPr>
        <w:rPr>
          <w:sz w:val="24"/>
          <w:szCs w:val="24"/>
        </w:rPr>
      </w:pPr>
      <w:r>
        <w:rPr>
          <w:sz w:val="24"/>
          <w:szCs w:val="24"/>
        </w:rPr>
        <w:t>Simple and interactive console gameplay</w:t>
      </w:r>
    </w:p>
    <w:p>
      <w:pPr>
        <w:pStyle w:val="style179"/>
        <w:numPr>
          <w:ilvl w:val="0"/>
          <w:numId w:val="8"/>
        </w:numPr>
        <w:rPr>
          <w:sz w:val="24"/>
          <w:szCs w:val="24"/>
        </w:rPr>
      </w:pPr>
      <w:r>
        <w:rPr>
          <w:sz w:val="24"/>
          <w:szCs w:val="24"/>
        </w:rPr>
        <w:t>Grid-based movement system</w:t>
      </w:r>
    </w:p>
    <w:p>
      <w:pPr>
        <w:pStyle w:val="style179"/>
        <w:numPr>
          <w:ilvl w:val="0"/>
          <w:numId w:val="8"/>
        </w:numPr>
        <w:rPr>
          <w:sz w:val="24"/>
          <w:szCs w:val="24"/>
        </w:rPr>
      </w:pPr>
      <w:r>
        <w:rPr>
          <w:sz w:val="24"/>
          <w:szCs w:val="24"/>
        </w:rPr>
        <w:t>Food collection with score tracking</w:t>
      </w:r>
    </w:p>
    <w:p>
      <w:pPr>
        <w:pStyle w:val="style179"/>
        <w:numPr>
          <w:ilvl w:val="0"/>
          <w:numId w:val="8"/>
        </w:numPr>
        <w:rPr>
          <w:sz w:val="24"/>
          <w:szCs w:val="24"/>
        </w:rPr>
      </w:pPr>
      <w:r>
        <w:rPr>
          <w:sz w:val="24"/>
          <w:szCs w:val="24"/>
        </w:rPr>
        <w:t>Collision detection with ghost</w:t>
      </w:r>
    </w:p>
    <w:p>
      <w:pPr>
        <w:pStyle w:val="style179"/>
        <w:numPr>
          <w:ilvl w:val="0"/>
          <w:numId w:val="8"/>
        </w:numPr>
        <w:rPr>
          <w:sz w:val="24"/>
          <w:szCs w:val="24"/>
        </w:rPr>
      </w:pPr>
      <w:r>
        <w:rPr>
          <w:sz w:val="24"/>
          <w:szCs w:val="24"/>
        </w:rPr>
        <w:t>Clear win and lose conditions</w:t>
      </w:r>
    </w:p>
    <w:p>
      <w:pPr>
        <w:pStyle w:val="style179"/>
        <w:numPr>
          <w:ilvl w:val="0"/>
          <w:numId w:val="8"/>
        </w:numPr>
        <w:rPr>
          <w:sz w:val="22"/>
          <w:szCs w:val="22"/>
        </w:rPr>
      </w:pPr>
      <w:r>
        <w:rPr>
          <w:sz w:val="24"/>
          <w:szCs w:val="24"/>
        </w:rPr>
        <w:t>Continuous game loop until ending</w:t>
      </w:r>
    </w:p>
    <w:p>
      <w:pPr>
        <w:pStyle w:val="style0"/>
        <w:rPr>
          <w:b/>
          <w:bCs/>
          <w:sz w:val="32"/>
          <w:szCs w:val="32"/>
        </w:rPr>
      </w:pPr>
    </w:p>
    <w:p>
      <w:pPr>
        <w:pStyle w:val="style0"/>
        <w:rPr>
          <w:b w:val="false"/>
          <w:bCs w:val="false"/>
          <w:sz w:val="24"/>
          <w:szCs w:val="24"/>
        </w:rPr>
      </w:pPr>
      <w:r>
        <w:rPr>
          <w:b/>
          <w:bCs/>
          <w:sz w:val="32"/>
          <w:szCs w:val="32"/>
        </w:rPr>
        <w:t>7.</w:t>
      </w:r>
      <w:r>
        <w:rPr>
          <w:b/>
          <w:bCs/>
          <w:sz w:val="32"/>
          <w:szCs w:val="32"/>
        </w:rPr>
        <w:tab/>
      </w:r>
      <w:r>
        <w:rPr>
          <w:b/>
          <w:bCs/>
          <w:sz w:val="32"/>
          <w:szCs w:val="32"/>
        </w:rPr>
        <w:t>Conclusion</w:t>
      </w:r>
      <w:r>
        <w:rPr>
          <w:b/>
          <w:bCs/>
          <w:sz w:val="32"/>
          <w:szCs w:val="32"/>
          <w:lang w:val="en-US"/>
        </w:rPr>
        <w:t>:</w:t>
      </w:r>
    </w:p>
    <w:p>
      <w:pPr>
        <w:pStyle w:val="style0"/>
        <w:rPr>
          <w:b w:val="false"/>
          <w:bCs w:val="false"/>
          <w:sz w:val="24"/>
          <w:szCs w:val="24"/>
        </w:rPr>
      </w:pPr>
    </w:p>
    <w:p>
      <w:pPr>
        <w:pStyle w:val="style0"/>
        <w:rPr/>
      </w:pPr>
      <w:r>
        <w:rPr>
          <w:b w:val="false"/>
          <w:bCs w:val="false"/>
          <w:sz w:val="24"/>
          <w:szCs w:val="24"/>
        </w:rPr>
        <w:t>This project provides a strong understanding of how basic programming concepts can be used to build a simple game. It demonstrates the use of arrays, loops,co</w:t>
      </w:r>
      <w:r>
        <w:rPr>
          <w:sz w:val="24"/>
          <w:szCs w:val="24"/>
        </w:rPr>
        <w:t>nditions, and object-oriented design in Java.</w:t>
      </w:r>
      <w:r>
        <w:rPr>
          <w:sz w:val="24"/>
          <w:szCs w:val="24"/>
        </w:rPr>
        <w:cr/>
      </w:r>
      <w:r>
        <w:rPr>
          <w:sz w:val="24"/>
          <w:szCs w:val="24"/>
        </w:rPr>
        <w:t>The Pacman game is a good example of combining logic and structure to create an interactive application. It can be further improved by adding graphics, multiple levels</w:t>
      </w:r>
      <w:r>
        <w:rPr>
          <w:sz w:val="24"/>
          <w:szCs w:val="24"/>
          <w:lang w:val="en-US"/>
        </w:rPr>
        <w:t>.</w:t>
      </w:r>
    </w:p>
    <w:p>
      <w:pPr>
        <w:pStyle w:val="style0"/>
        <w:rPr/>
      </w:pPr>
    </w:p>
    <w:p>
      <w:pPr>
        <w:pStyle w:val="style0"/>
        <w:rPr/>
      </w:pPr>
    </w:p>
    <w:p>
      <w:pPr>
        <w:pStyle w:val="style0"/>
        <w:rPr>
          <w:sz w:val="24"/>
          <w:szCs w:val="24"/>
        </w:rPr>
      </w:pPr>
      <w:r>
        <w:rPr/>
        <w:drawing>
          <wp:inline distL="0" distT="0" distB="0" distR="0">
            <wp:extent cx="6300053" cy="5655824"/>
            <wp:effectExtent l="0" t="0" r="0" b="0"/>
            <wp:docPr id="1030"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Image1"/>
                    <pic:cNvPicPr/>
                  </pic:nvPicPr>
                  <pic:blipFill>
                    <a:blip r:embed="rId6" cstate="print"/>
                    <a:srcRect l="0" t="0" r="0" b="0"/>
                    <a:stretch/>
                  </pic:blipFill>
                  <pic:spPr>
                    <a:xfrm rot="0">
                      <a:off x="0" y="0"/>
                      <a:ext cx="6300053" cy="5655824"/>
                    </a:xfrm>
                    <a:prstGeom prst="rect"/>
                  </pic:spPr>
                </pic:pic>
              </a:graphicData>
            </a:graphic>
          </wp:inline>
        </w:drawing>
      </w:r>
    </w:p>
    <w:p>
      <w:pPr>
        <w:pStyle w:val="style0"/>
        <w:rPr>
          <w:sz w:val="24"/>
          <w:szCs w:val="24"/>
        </w:rPr>
      </w:pPr>
      <w:r>
        <w:rPr>
          <w:sz w:val="24"/>
          <w:szCs w:val="24"/>
        </w:rPr>
        <w:cr/>
      </w:r>
    </w:p>
    <w:p>
      <w:pPr>
        <w:pStyle w:val="style0"/>
        <w:rPr>
          <w:sz w:val="22"/>
          <w:szCs w:val="22"/>
        </w:rPr>
      </w:pPr>
      <w:r>
        <w:rPr>
          <w:sz w:val="22"/>
          <w:szCs w:val="22"/>
        </w:rPr>
        <w:cr/>
      </w:r>
      <w:r>
        <w:rPr>
          <w:sz w:val="22"/>
          <w:szCs w:val="22"/>
          <w:lang w:val="en-US"/>
        </w:rPr>
        <w:t xml:space="preserve">         </w:t>
      </w:r>
    </w:p>
    <w:p>
      <w:pPr>
        <w:pStyle w:val="style0"/>
        <w:spacing w:after="0" w:lineRule="auto" w:line="224"/>
        <w:ind w:left="0" w:right="510" w:firstLine="0"/>
        <w:jc w:val="left"/>
        <w:rPr>
          <w:rFonts w:ascii="Cambria" w:cs="Cambria" w:eastAsia="Cambria" w:hAnsi="Cambria"/>
          <w:b/>
          <w:i/>
          <w:sz w:val="28"/>
        </w:rPr>
      </w:pPr>
      <w:r>
        <w:rPr>
          <w:rFonts w:cs="Cambria" w:eastAsia="Cambria" w:hAnsi="Cambria"/>
          <w:b/>
          <w:i/>
          <w:sz w:val="28"/>
          <w:lang w:val="en-US"/>
        </w:rPr>
        <w:cr/>
      </w:r>
    </w:p>
    <w:p>
      <w:pPr>
        <w:pStyle w:val="style0"/>
        <w:spacing w:after="0" w:lineRule="auto" w:line="224"/>
        <w:ind w:left="0" w:right="510" w:firstLine="0"/>
        <w:jc w:val="left"/>
        <w:rPr>
          <w:rFonts w:ascii="Cambria" w:cs="Cambria" w:eastAsia="Cambria" w:hAnsi="Cambria"/>
          <w:b/>
          <w:i/>
          <w:sz w:val="28"/>
        </w:rPr>
      </w:pPr>
    </w:p>
    <w:p>
      <w:pPr>
        <w:pStyle w:val="style0"/>
        <w:jc w:val="center"/>
        <w:rPr/>
      </w:pPr>
    </w:p>
    <w:p>
      <w:pPr>
        <w:pStyle w:val="style0"/>
        <w:jc w:val="center"/>
        <w:rPr/>
      </w:pPr>
    </w:p>
    <w:p>
      <w:pPr>
        <w:pStyle w:val="style0"/>
        <w:jc w:val="center"/>
        <w:rPr/>
      </w:pPr>
    </w:p>
    <w:p>
      <w:pPr>
        <w:pStyle w:val="style0"/>
        <w:jc w:val="center"/>
        <w:rPr/>
      </w:pPr>
    </w:p>
    <w:p>
      <w:pPr>
        <w:pStyle w:val="style0"/>
        <w:jc w:val="center"/>
        <w:rPr/>
      </w:pPr>
    </w:p>
    <w:p>
      <w:pPr>
        <w:pStyle w:val="style0"/>
        <w:jc w:val="center"/>
        <w:rPr/>
      </w:pPr>
    </w:p>
    <w:p>
      <w:pPr>
        <w:pStyle w:val="style0"/>
        <w:jc w:val="center"/>
        <w:rPr/>
      </w:pPr>
    </w:p>
    <w:p>
      <w:pPr>
        <w:pStyle w:val="style0"/>
        <w:jc w:val="center"/>
        <w:rPr/>
      </w:pPr>
    </w:p>
    <w:p>
      <w:pPr>
        <w:pStyle w:val="style0"/>
        <w:jc w:val="center"/>
        <w:rPr/>
      </w:pPr>
    </w:p>
    <w:p>
      <w:pPr>
        <w:pStyle w:val="style0"/>
        <w:jc w:val="center"/>
        <w:rPr/>
      </w:pPr>
    </w:p>
    <w:p>
      <w:pPr>
        <w:pStyle w:val="style0"/>
        <w:jc w:val="center"/>
        <w:rPr/>
      </w:pPr>
    </w:p>
    <w:p>
      <w:pPr>
        <w:pStyle w:val="style0"/>
        <w:jc w:val="center"/>
        <w:rPr/>
      </w:pPr>
    </w:p>
    <w:p>
      <w:pPr>
        <w:pStyle w:val="style0"/>
        <w:jc w:val="center"/>
        <w:rPr/>
      </w:pPr>
    </w:p>
    <w:p>
      <w:pPr>
        <w:pStyle w:val="style0"/>
        <w:jc w:val="center"/>
        <w:rPr/>
      </w:pPr>
    </w:p>
    <w:p>
      <w:pPr>
        <w:pStyle w:val="style0"/>
        <w:jc w:val="center"/>
        <w:rPr/>
      </w:pPr>
    </w:p>
    <w:p>
      <w:pPr>
        <w:pStyle w:val="style0"/>
        <w:jc w:val="center"/>
        <w:rPr/>
      </w:pPr>
    </w:p>
    <w:p>
      <w:pPr>
        <w:pStyle w:val="style0"/>
        <w:ind w:left="0" w:firstLine="0"/>
        <w:rPr/>
      </w:pPr>
    </w:p>
    <w:sectPr>
      <w:headerReference w:type="even" r:id="rId7"/>
      <w:headerReference w:type="default" r:id="rId8"/>
      <w:footerReference w:type="even" r:id="rId9"/>
      <w:footerReference w:type="default" r:id="rId10"/>
      <w:headerReference w:type="first" r:id="rId11"/>
      <w:pgSz w:w="11900" w:h="16840" w:orient="portrait"/>
      <w:pgMar w:top="719" w:right="1268" w:bottom="720" w:left="1296" w:header="720" w:footer="720" w:gutter="0"/>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Arial">
    <w:altName w:val="Arial"/>
    <w:panose1 w:val="020b0604020000020204"/>
    <w:charset w:val="00"/>
    <w:family w:val="swiss"/>
    <w:pitch w:val="variable"/>
    <w:sig w:usb0="E0002EFF" w:usb1="C000785B" w:usb2="00000009" w:usb3="00000000" w:csb0="000001FF" w:csb1="00000000"/>
  </w:font>
  <w:font w:name="Times New Roman">
    <w:altName w:val="Times New Roman"/>
    <w:panose1 w:val="02020603050000020304"/>
    <w:charset w:val="00"/>
    <w:family w:val="roman"/>
    <w:pitch w:val="variable"/>
    <w:sig w:usb0="E0002EFF" w:usb1="C000785B" w:usb2="00000009" w:usb3="00000000" w:csb0="000001FF" w:csb1="00000000"/>
  </w:font>
  <w:font w:name="Calibri Light">
    <w:altName w:val="Calibri Light"/>
    <w:panose1 w:val="020f0302020000030204"/>
    <w:charset w:val="00"/>
    <w:family w:val="swiss"/>
    <w:pitch w:val="variable"/>
    <w:sig w:usb0="E4002EFF" w:usb1="C000247B" w:usb2="00000009" w:usb3="00000000" w:csb0="000001FF" w:csb1="00000000"/>
  </w:font>
  <w:font w:name="Cambria">
    <w:altName w:val="Cambria"/>
    <w:panose1 w:val="02040503050000030204"/>
    <w:charset w:val="00"/>
    <w:family w:val="roman"/>
    <w:pitch w:val="variable"/>
    <w:sig w:usb0="E00006FF" w:usb1="420024FF" w:usb2="02000000" w:usb3="00000000" w:csb0="0000019F" w:csb1="00000000"/>
  </w:font>
</w:fonts>
</file>

<file path=word/footer3.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spacing w:after="0" w:lineRule="auto" w:line="259"/>
      <w:ind w:left="0" w:right="962" w:firstLine="0"/>
      <w:jc w:val="right"/>
      <w:rPr/>
    </w:pPr>
    <w:r>
      <w:rPr/>
      <w:fldChar w:fldCharType="begin"/>
    </w:r>
    <w:r>
      <w:instrText xml:space="preserve"> PAGE   \* MERGEFORMAT </w:instrText>
    </w:r>
    <w:r>
      <w:rPr/>
      <w:fldChar w:fldCharType="separate"/>
    </w:r>
    <w:r>
      <w:rPr>
        <w:rFonts w:ascii="Calibri" w:cs="Calibri" w:eastAsia="Calibri" w:hAnsi="Calibri"/>
        <w:sz w:val="22"/>
      </w:rPr>
      <w:t>2</w:t>
    </w:r>
    <w:r>
      <w:rPr>
        <w:rFonts w:ascii="Calibri" w:cs="Calibri" w:eastAsia="Calibri" w:hAnsi="Calibri"/>
        <w:sz w:val="22"/>
      </w:rPr>
      <w:fldChar w:fldCharType="end"/>
    </w:r>
    <w:r>
      <w:rPr>
        <w:rFonts w:ascii="Calibri" w:cs="Calibri" w:eastAsia="Calibri" w:hAnsi="Calibri"/>
        <w:sz w:val="22"/>
      </w:rPr>
      <w:t xml:space="preserve"> </w:t>
    </w:r>
  </w:p>
  <w:p>
    <w:pPr>
      <w:pStyle w:val="style0"/>
      <w:spacing w:after="0" w:lineRule="auto" w:line="259"/>
      <w:ind w:left="0" w:firstLine="0"/>
      <w:jc w:val="left"/>
      <w:rPr/>
    </w:pPr>
    <w:r>
      <w:rPr>
        <w:sz w:val="24"/>
      </w:rPr>
      <w:t xml:space="preserve"> </w:t>
    </w:r>
  </w:p>
</w:ftr>
</file>

<file path=word/footer4.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spacing w:after="0" w:lineRule="auto" w:line="259"/>
      <w:ind w:left="0" w:right="962" w:firstLine="0"/>
      <w:jc w:val="right"/>
      <w:rPr/>
    </w:pPr>
    <w:r>
      <w:rPr/>
      <w:fldChar w:fldCharType="begin"/>
    </w:r>
    <w:r>
      <w:instrText xml:space="preserve"> PAGE   \* MERGEFORMAT </w:instrText>
    </w:r>
    <w:r>
      <w:rPr/>
      <w:fldChar w:fldCharType="separate"/>
    </w:r>
    <w:r>
      <w:rPr>
        <w:rFonts w:ascii="Calibri" w:cs="Calibri" w:eastAsia="Calibri" w:hAnsi="Calibri"/>
        <w:sz w:val="22"/>
      </w:rPr>
      <w:t>2</w:t>
    </w:r>
    <w:r>
      <w:rPr>
        <w:rFonts w:ascii="Calibri" w:cs="Calibri" w:eastAsia="Calibri" w:hAnsi="Calibri"/>
        <w:sz w:val="22"/>
      </w:rPr>
      <w:fldChar w:fldCharType="end"/>
    </w:r>
    <w:r>
      <w:rPr>
        <w:rFonts w:ascii="Calibri" w:cs="Calibri" w:eastAsia="Calibri" w:hAnsi="Calibri"/>
        <w:sz w:val="22"/>
      </w:rPr>
      <w:t xml:space="preserve"> </w:t>
    </w:r>
  </w:p>
  <w:p>
    <w:pPr>
      <w:pStyle w:val="style0"/>
      <w:spacing w:after="0" w:lineRule="auto" w:line="259"/>
      <w:ind w:left="0" w:firstLine="0"/>
      <w:jc w:val="left"/>
      <w:rPr/>
    </w:pPr>
    <w:r>
      <w:rPr>
        <w:sz w:val="24"/>
      </w:rPr>
      <w:t xml:space="preserve"> </w:t>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rPr/>
    </w:pPr>
    <w:r>
      <w:rPr>
        <w:rFonts w:ascii="Calibri" w:cs="Calibri" w:eastAsia="Calibri" w:hAnsi="Calibri"/>
        <w:noProof/>
        <w:sz w:val="22"/>
      </w:rPr>
      <mc:AlternateContent>
        <mc:Choice Requires="wpg">
          <w:drawing>
            <wp:anchor distT="0" distB="0" distL="0" distR="0" simplePos="false" relativeHeight="2" behindDoc="true" locked="false" layoutInCell="true" allowOverlap="true">
              <wp:simplePos x="0" y="0"/>
              <wp:positionH relativeFrom="page">
                <wp:posOffset>822961</wp:posOffset>
              </wp:positionH>
              <wp:positionV relativeFrom="page">
                <wp:posOffset>2971800</wp:posOffset>
              </wp:positionV>
              <wp:extent cx="5908675" cy="5943600"/>
              <wp:effectExtent l="0" t="0" r="0" b="0"/>
              <wp:wrapNone/>
              <wp:docPr id="4097" name="Group 715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5908675" cy="5943600"/>
                        <a:chOff x="0" y="0"/>
                        <a:chExt cx="5908675" cy="5943600"/>
                      </a:xfrm>
                    </wpg:grpSpPr>
                    <pic:pic xmlns:pic="http://schemas.openxmlformats.org/drawingml/2006/picture">
                      <pic:nvPicPr>
                        <pic:cNvPr id="5" name="Image"/>
                        <pic:cNvPicPr/>
                      </pic:nvPicPr>
                      <pic:blipFill>
                        <a:blip r:embed="rId1" cstate="print"/>
                        <a:srcRect l="0" t="0" r="0" b="0"/>
                        <a:stretch/>
                      </pic:blipFill>
                      <pic:spPr>
                        <a:xfrm rot="0">
                          <a:off x="0" y="0"/>
                          <a:ext cx="5908675" cy="5943600"/>
                        </a:xfrm>
                        <a:prstGeom prst="rect"/>
                      </pic:spPr>
                    </pic:pic>
                  </wpg:wgp>
                </a:graphicData>
              </a:graphic>
            </wp:anchor>
          </w:drawing>
        </mc:Choice>
        <mc:Fallback>
          <w:pict>
            <v:group id="4097" filled="f" stroked="f" style="position:absolute;margin-left:64.8pt;margin-top:234.0pt;width:465.25pt;height:468.0pt;z-index:-2147483645;mso-position-horizontal-relative:page;mso-position-vertical-relative:page;mso-width-relative:page;mso-height-relative:page;mso-wrap-distance-left:0.0pt;mso-wrap-distance-right:0.0pt;visibility:visible;" coordsize="5908675,5943600">
              <v:shape id="4098" type="#_x0000_t75" filled="f" stroked="f" style="position:absolute;left:0;top:0;width:5908675;height:5943600;z-index:2;mso-position-horizontal-relative:page;mso-position-vertical-relative:page;mso-width-relative:page;mso-height-relative:page;visibility:visible;">
                <v:imagedata r:id="rId1" embosscolor="white" o:title=""/>
                <v:fill/>
              </v:shape>
              <v:fill/>
            </v:group>
          </w:pict>
        </mc:Fallback>
      </mc:AlternateContent>
    </w:r>
  </w:p>
</w:hdr>
</file>

<file path=word/header2.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rPr/>
    </w:pPr>
    <w:r>
      <w:rPr>
        <w:rFonts w:ascii="Calibri" w:cs="Calibri" w:eastAsia="Calibri" w:hAnsi="Calibri"/>
        <w:noProof/>
        <w:sz w:val="22"/>
      </w:rPr>
      <mc:AlternateContent>
        <mc:Choice Requires="wpg">
          <w:drawing>
            <wp:anchor distT="0" distB="0" distL="0" distR="0" simplePos="false" relativeHeight="3" behindDoc="true" locked="false" layoutInCell="true" allowOverlap="true">
              <wp:simplePos x="0" y="0"/>
              <wp:positionH relativeFrom="page">
                <wp:posOffset>822961</wp:posOffset>
              </wp:positionH>
              <wp:positionV relativeFrom="page">
                <wp:posOffset>2971800</wp:posOffset>
              </wp:positionV>
              <wp:extent cx="5908675" cy="5943600"/>
              <wp:effectExtent l="0" t="0" r="0" b="0"/>
              <wp:wrapNone/>
              <wp:docPr id="4099" name="Group 714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5908675" cy="5943600"/>
                        <a:chOff x="0" y="0"/>
                        <a:chExt cx="5908675" cy="5943600"/>
                      </a:xfrm>
                    </wpg:grpSpPr>
                    <pic:pic xmlns:pic="http://schemas.openxmlformats.org/drawingml/2006/picture">
                      <pic:nvPicPr>
                        <pic:cNvPr id="6" name="Image"/>
                        <pic:cNvPicPr/>
                      </pic:nvPicPr>
                      <pic:blipFill>
                        <a:blip r:embed="rId1" cstate="print"/>
                        <a:srcRect l="0" t="0" r="0" b="0"/>
                        <a:stretch/>
                      </pic:blipFill>
                      <pic:spPr>
                        <a:xfrm rot="0">
                          <a:off x="0" y="0"/>
                          <a:ext cx="5908675" cy="5943600"/>
                        </a:xfrm>
                        <a:prstGeom prst="rect"/>
                      </pic:spPr>
                    </pic:pic>
                  </wpg:wgp>
                </a:graphicData>
              </a:graphic>
            </wp:anchor>
          </w:drawing>
        </mc:Choice>
        <mc:Fallback>
          <w:pict>
            <v:group id="4099" filled="f" stroked="f" style="position:absolute;margin-left:64.8pt;margin-top:234.0pt;width:465.25pt;height:468.0pt;z-index:-2147483644;mso-position-horizontal-relative:page;mso-position-vertical-relative:page;mso-width-relative:page;mso-height-relative:page;mso-wrap-distance-left:0.0pt;mso-wrap-distance-right:0.0pt;visibility:visible;" coordsize="5908675,5943600">
              <v:shape id="4100" type="#_x0000_t75" filled="f" stroked="f" style="position:absolute;left:0;top:0;width:5908675;height:5943600;z-index:2;mso-position-horizontal-relative:page;mso-position-vertical-relative:page;mso-width-relative:page;mso-height-relative:page;visibility:visible;">
                <v:imagedata r:id="rId1" embosscolor="white" o:title=""/>
                <v:fill/>
              </v:shape>
              <v:fill/>
            </v:group>
          </w:pict>
        </mc:Fallback>
      </mc:AlternateContent>
    </w:r>
  </w:p>
</w:hdr>
</file>

<file path=word/header5.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rPr/>
    </w:pPr>
    <w:r>
      <w:rPr>
        <w:rFonts w:ascii="Calibri" w:cs="Calibri" w:eastAsia="Calibri" w:hAnsi="Calibri"/>
        <w:noProof/>
        <w:sz w:val="22"/>
      </w:rPr>
      <mc:AlternateContent>
        <mc:Choice Requires="wpg">
          <w:drawing>
            <wp:anchor distT="0" distB="0" distL="0" distR="0" simplePos="false" relativeHeight="4" behindDoc="true" locked="false" layoutInCell="true" allowOverlap="true">
              <wp:simplePos x="0" y="0"/>
              <wp:positionH relativeFrom="page">
                <wp:posOffset>0</wp:posOffset>
              </wp:positionH>
              <wp:positionV relativeFrom="page">
                <wp:posOffset>0</wp:posOffset>
              </wp:positionV>
              <wp:extent cx="0" cy="0"/>
              <wp:effectExtent l="0" t="0" r="0" b="0"/>
              <wp:wrapNone/>
              <wp:docPr id="4101" name="Group 7138"/>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0" cy="0"/>
                        <a:chOff x="0" y="0"/>
                        <a:chExt cx="1" cy="1"/>
                      </a:xfrm>
                    </wpg:grpSpPr>
                  </wpg:wgp>
                </a:graphicData>
              </a:graphic>
            </wp:anchor>
          </w:drawing>
        </mc:Choice>
        <mc:Fallback>
          <w:pict>
            <v:group id="4101" filled="f" stroked="f" style="position:absolute;margin-left:0.0pt;margin-top:0.0pt;width:0.0pt;height:0.0pt;z-index:-2147483643;mso-position-horizontal-relative:page;mso-position-vertical-relative:page;mso-width-relative:page;mso-height-relative:page;mso-wrap-distance-left:0.0pt;mso-wrap-distance-right:0.0pt;visibility:visible;" coordsize="1,1">
              <v:fill/>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000000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0000001"/>
    <w:multiLevelType w:val="hybridMultilevel"/>
    <w:tmpl w:val="000000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0000002"/>
    <w:multiLevelType w:val="hybridMultilevel"/>
    <w:tmpl w:val="000000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0000003"/>
    <w:multiLevelType w:val="hybridMultilevel"/>
    <w:tmpl w:val="000000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0000004"/>
    <w:multiLevelType w:val="hybridMultilevel"/>
    <w:tmpl w:val="F342E7E9"/>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0000005"/>
    <w:multiLevelType w:val="hybridMultilevel"/>
    <w:tmpl w:val="000000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0000006"/>
    <w:multiLevelType w:val="hybridMultilevel"/>
    <w:tmpl w:val="000000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0000007"/>
    <w:multiLevelType w:val="hybridMultilevel"/>
    <w:tmpl w:val="000000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0"/>
  </w:num>
  <w:num w:numId="3">
    <w:abstractNumId w:val="1"/>
  </w:num>
  <w:num w:numId="4">
    <w:abstractNumId w:val="2"/>
  </w:num>
  <w:num w:numId="5">
    <w:abstractNumId w:val="3"/>
  </w:num>
  <w:num w:numId="6">
    <w:abstractNumId w:val="4"/>
  </w:num>
  <w:num w:numId="7">
    <w:abstractNumId w:val="5"/>
  </w:num>
  <w:num w:numId="8">
    <w:abstractNumId w:val="7"/>
  </w:num>
</w:numbering>
</file>

<file path=word/settings.xml><?xml version="1.0" encoding="utf-8"?>
<w:settings xmlns:w="http://schemas.openxmlformats.org/wordprocessingml/2006/main" xmlns:r="http://schemas.openxmlformats.org/officeDocument/2006/relationships" xmlns:m="http://schemas.openxmlformats.org/officeDocument/2006/math">
  <w:zoom w:percent="6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Calibri" w:hAnsi="Calibri"/>
        <w:kern w:val="2"/>
        <w:sz w:val="22"/>
        <w:szCs w:val="22"/>
        <w:lang w:bidi="ar-SA" w:eastAsia="en-US"/>
        <w14:ligatures xmlns:w14="http://schemas.microsoft.com/office/word/2010/wordml" w14:val="standardContextual"/>
      </w:rPr>
    </w:rPrDefault>
    <w:pPrDefault>
      <w:pPr>
        <w:spacing w:after="160" w:lineRule="auto" w:line="259"/>
      </w:pPr>
    </w:pPrDefault>
  </w:docDefaults>
  <w:style w:type="paragraph" w:default="1" w:styleId="style0">
    <w:name w:val="Normal"/>
    <w:next w:val="style0"/>
    <w:qFormat/>
    <w:pPr>
      <w:spacing w:after="5" w:lineRule="auto" w:line="247"/>
      <w:ind w:left="10" w:hanging="10"/>
      <w:jc w:val="both"/>
    </w:pPr>
    <w:rPr>
      <w:rFonts w:ascii="Times New Roman" w:cs="Times New Roman" w:eastAsia="Times New Roman" w:hAnsi="Times New Roman"/>
      <w:color w:val="000000"/>
      <w:sz w:val="20"/>
      <w:lang w:val="en-US"/>
    </w:rPr>
  </w:style>
  <w:style w:type="paragraph" w:styleId="style1">
    <w:name w:val="heading 1"/>
    <w:basedOn w:val="style0"/>
    <w:next w:val="style0"/>
    <w:link w:val="style4097"/>
    <w:qFormat/>
    <w:uiPriority w:val="9"/>
    <w:pPr>
      <w:keepNext/>
      <w:keepLines/>
      <w:spacing w:before="360" w:after="80" w:lineRule="auto" w:line="259"/>
      <w:ind w:left="0" w:firstLine="0"/>
      <w:jc w:val="left"/>
      <w:outlineLvl w:val="0"/>
    </w:pPr>
    <w:rPr>
      <w:rFonts w:ascii="Calibri Light" w:cs="Times New Roman" w:eastAsia="宋体" w:hAnsi="Calibri Light"/>
      <w:color w:val="2f5496"/>
      <w:sz w:val="40"/>
      <w:szCs w:val="40"/>
    </w:rPr>
  </w:style>
  <w:style w:type="paragraph" w:styleId="style2">
    <w:name w:val="heading 2"/>
    <w:basedOn w:val="style0"/>
    <w:next w:val="style0"/>
    <w:link w:val="style4098"/>
    <w:qFormat/>
    <w:uiPriority w:val="9"/>
    <w:pPr>
      <w:keepNext/>
      <w:keepLines/>
      <w:spacing w:before="160" w:after="80" w:lineRule="auto" w:line="259"/>
      <w:ind w:left="0" w:firstLine="0"/>
      <w:jc w:val="left"/>
      <w:outlineLvl w:val="1"/>
    </w:pPr>
    <w:rPr>
      <w:rFonts w:ascii="Calibri Light" w:cs="Times New Roman" w:eastAsia="宋体" w:hAnsi="Calibri Light"/>
      <w:color w:val="2f5496"/>
      <w:sz w:val="32"/>
      <w:szCs w:val="32"/>
    </w:rPr>
  </w:style>
  <w:style w:type="paragraph" w:styleId="style3">
    <w:name w:val="heading 3"/>
    <w:basedOn w:val="style0"/>
    <w:next w:val="style0"/>
    <w:link w:val="style4099"/>
    <w:qFormat/>
    <w:uiPriority w:val="9"/>
    <w:pPr>
      <w:keepNext/>
      <w:keepLines/>
      <w:spacing w:before="160" w:after="80" w:lineRule="auto" w:line="259"/>
      <w:ind w:left="0" w:firstLine="0"/>
      <w:jc w:val="left"/>
      <w:outlineLvl w:val="2"/>
    </w:pPr>
    <w:rPr>
      <w:rFonts w:ascii="Calibri" w:cs="Times New Roman" w:eastAsia="宋体" w:hAnsi="Calibri"/>
      <w:color w:val="2f5496"/>
      <w:sz w:val="28"/>
      <w:szCs w:val="28"/>
    </w:rPr>
  </w:style>
  <w:style w:type="paragraph" w:styleId="style4">
    <w:name w:val="heading 4"/>
    <w:basedOn w:val="style0"/>
    <w:next w:val="style0"/>
    <w:link w:val="style4100"/>
    <w:qFormat/>
    <w:uiPriority w:val="9"/>
    <w:pPr>
      <w:keepNext/>
      <w:keepLines/>
      <w:spacing w:before="80" w:after="40" w:lineRule="auto" w:line="259"/>
      <w:ind w:left="0" w:firstLine="0"/>
      <w:jc w:val="left"/>
      <w:outlineLvl w:val="3"/>
    </w:pPr>
    <w:rPr>
      <w:rFonts w:ascii="Calibri" w:cs="Times New Roman" w:eastAsia="宋体" w:hAnsi="Calibri"/>
      <w:i/>
      <w:iCs/>
      <w:color w:val="2f5496"/>
      <w:sz w:val="22"/>
    </w:rPr>
  </w:style>
  <w:style w:type="paragraph" w:styleId="style5">
    <w:name w:val="heading 5"/>
    <w:basedOn w:val="style0"/>
    <w:next w:val="style0"/>
    <w:link w:val="style4101"/>
    <w:qFormat/>
    <w:uiPriority w:val="9"/>
    <w:pPr>
      <w:keepNext/>
      <w:keepLines/>
      <w:spacing w:before="80" w:after="40" w:lineRule="auto" w:line="259"/>
      <w:ind w:left="0" w:firstLine="0"/>
      <w:jc w:val="left"/>
      <w:outlineLvl w:val="4"/>
    </w:pPr>
    <w:rPr>
      <w:rFonts w:ascii="Calibri" w:cs="Times New Roman" w:eastAsia="宋体" w:hAnsi="Calibri"/>
      <w:color w:val="2f5496"/>
      <w:sz w:val="22"/>
    </w:rPr>
  </w:style>
  <w:style w:type="paragraph" w:styleId="style6">
    <w:name w:val="heading 6"/>
    <w:basedOn w:val="style0"/>
    <w:next w:val="style0"/>
    <w:link w:val="style4102"/>
    <w:qFormat/>
    <w:uiPriority w:val="9"/>
    <w:pPr>
      <w:keepNext/>
      <w:keepLines/>
      <w:spacing w:before="40" w:after="0" w:lineRule="auto" w:line="259"/>
      <w:ind w:left="0" w:firstLine="0"/>
      <w:jc w:val="left"/>
      <w:outlineLvl w:val="5"/>
    </w:pPr>
    <w:rPr>
      <w:rFonts w:ascii="Calibri" w:cs="Times New Roman" w:eastAsia="宋体" w:hAnsi="Calibri"/>
      <w:i/>
      <w:iCs/>
      <w:color w:val="595959"/>
      <w:sz w:val="22"/>
    </w:rPr>
  </w:style>
  <w:style w:type="paragraph" w:styleId="style7">
    <w:name w:val="heading 7"/>
    <w:basedOn w:val="style0"/>
    <w:next w:val="style0"/>
    <w:link w:val="style4103"/>
    <w:qFormat/>
    <w:uiPriority w:val="9"/>
    <w:pPr>
      <w:keepNext/>
      <w:keepLines/>
      <w:spacing w:before="40" w:after="0" w:lineRule="auto" w:line="259"/>
      <w:ind w:left="0" w:firstLine="0"/>
      <w:jc w:val="left"/>
      <w:outlineLvl w:val="6"/>
    </w:pPr>
    <w:rPr>
      <w:rFonts w:ascii="Calibri" w:cs="Times New Roman" w:eastAsia="宋体" w:hAnsi="Calibri"/>
      <w:color w:val="595959"/>
      <w:sz w:val="22"/>
    </w:rPr>
  </w:style>
  <w:style w:type="paragraph" w:styleId="style8">
    <w:name w:val="heading 8"/>
    <w:basedOn w:val="style0"/>
    <w:next w:val="style0"/>
    <w:link w:val="style4104"/>
    <w:qFormat/>
    <w:uiPriority w:val="9"/>
    <w:pPr>
      <w:keepNext/>
      <w:keepLines/>
      <w:spacing w:after="0" w:lineRule="auto" w:line="259"/>
      <w:ind w:left="0" w:firstLine="0"/>
      <w:jc w:val="left"/>
      <w:outlineLvl w:val="7"/>
    </w:pPr>
    <w:rPr>
      <w:rFonts w:ascii="Calibri" w:cs="Times New Roman" w:eastAsia="宋体" w:hAnsi="Calibri"/>
      <w:i/>
      <w:iCs/>
      <w:color w:val="272727"/>
      <w:sz w:val="22"/>
    </w:rPr>
  </w:style>
  <w:style w:type="paragraph" w:styleId="style9">
    <w:name w:val="heading 9"/>
    <w:basedOn w:val="style0"/>
    <w:next w:val="style0"/>
    <w:link w:val="style4105"/>
    <w:qFormat/>
    <w:uiPriority w:val="9"/>
    <w:pPr>
      <w:keepNext/>
      <w:keepLines/>
      <w:spacing w:after="0" w:lineRule="auto" w:line="259"/>
      <w:ind w:left="0" w:firstLine="0"/>
      <w:jc w:val="left"/>
      <w:outlineLvl w:val="8"/>
    </w:pPr>
    <w:rPr>
      <w:rFonts w:ascii="Calibri" w:cs="Times New Roman" w:eastAsia="宋体" w:hAnsi="Calibri"/>
      <w:color w:val="272727"/>
      <w:sz w:val="22"/>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d93e39de-64db-45dd-953a-8846fb570d8e"/>
    <w:basedOn w:val="style65"/>
    <w:next w:val="style4097"/>
    <w:link w:val="style1"/>
    <w:uiPriority w:val="9"/>
    <w:rPr>
      <w:rFonts w:ascii="Calibri Light" w:cs="Times New Roman" w:eastAsia="宋体" w:hAnsi="Calibri Light"/>
      <w:color w:val="2f5496"/>
      <w:sz w:val="40"/>
      <w:szCs w:val="40"/>
    </w:rPr>
  </w:style>
  <w:style w:type="character" w:customStyle="1" w:styleId="style4098">
    <w:name w:val="Heading 2 Char_f6a81b54-9ae1-4d86-a120-a489c1fbe522"/>
    <w:basedOn w:val="style65"/>
    <w:next w:val="style4098"/>
    <w:link w:val="style2"/>
    <w:uiPriority w:val="9"/>
    <w:rPr>
      <w:rFonts w:ascii="Calibri Light" w:cs="Times New Roman" w:eastAsia="宋体" w:hAnsi="Calibri Light"/>
      <w:color w:val="2f5496"/>
      <w:sz w:val="32"/>
      <w:szCs w:val="32"/>
    </w:rPr>
  </w:style>
  <w:style w:type="character" w:customStyle="1" w:styleId="style4099">
    <w:name w:val="Heading 3 Char_9a9d72ad-2f48-4243-8a40-5cc36d880f96"/>
    <w:basedOn w:val="style65"/>
    <w:next w:val="style4099"/>
    <w:link w:val="style3"/>
    <w:uiPriority w:val="9"/>
    <w:rPr>
      <w:rFonts w:cs="Times New Roman" w:eastAsia="宋体"/>
      <w:color w:val="2f5496"/>
      <w:sz w:val="28"/>
      <w:szCs w:val="28"/>
    </w:rPr>
  </w:style>
  <w:style w:type="character" w:customStyle="1" w:styleId="style4100">
    <w:name w:val="Heading 4 Char_3f234984-67a2-4927-8711-fbfcc186c61a"/>
    <w:basedOn w:val="style65"/>
    <w:next w:val="style4100"/>
    <w:link w:val="style4"/>
    <w:uiPriority w:val="9"/>
    <w:rPr>
      <w:rFonts w:cs="Times New Roman" w:eastAsia="宋体"/>
      <w:i/>
      <w:iCs/>
      <w:color w:val="2f5496"/>
    </w:rPr>
  </w:style>
  <w:style w:type="character" w:customStyle="1" w:styleId="style4101">
    <w:name w:val="Heading 5 Char_b81ba504-d45c-4117-acfd-960f4c9de61a"/>
    <w:basedOn w:val="style65"/>
    <w:next w:val="style4101"/>
    <w:link w:val="style5"/>
    <w:uiPriority w:val="9"/>
    <w:rPr>
      <w:rFonts w:cs="Times New Roman" w:eastAsia="宋体"/>
      <w:color w:val="2f5496"/>
    </w:rPr>
  </w:style>
  <w:style w:type="character" w:customStyle="1" w:styleId="style4102">
    <w:name w:val="Heading 6 Char_3e0aa4cf-8fa2-4478-a1ce-cc7bb4ebd16f"/>
    <w:basedOn w:val="style65"/>
    <w:next w:val="style4102"/>
    <w:link w:val="style6"/>
    <w:uiPriority w:val="9"/>
    <w:rPr>
      <w:rFonts w:cs="Times New Roman" w:eastAsia="宋体"/>
      <w:i/>
      <w:iCs/>
      <w:color w:val="595959"/>
    </w:rPr>
  </w:style>
  <w:style w:type="character" w:customStyle="1" w:styleId="style4103">
    <w:name w:val="Heading 7 Char_94e82488-7144-4988-abab-98ff267479d4"/>
    <w:basedOn w:val="style65"/>
    <w:next w:val="style4103"/>
    <w:link w:val="style7"/>
    <w:uiPriority w:val="9"/>
    <w:rPr>
      <w:rFonts w:cs="Times New Roman" w:eastAsia="宋体"/>
      <w:color w:val="595959"/>
    </w:rPr>
  </w:style>
  <w:style w:type="character" w:customStyle="1" w:styleId="style4104">
    <w:name w:val="Heading 8 Char_7ef8edc7-375e-439a-9030-2024b43d20b9"/>
    <w:basedOn w:val="style65"/>
    <w:next w:val="style4104"/>
    <w:link w:val="style8"/>
    <w:uiPriority w:val="9"/>
    <w:rPr>
      <w:rFonts w:cs="Times New Roman" w:eastAsia="宋体"/>
      <w:i/>
      <w:iCs/>
      <w:color w:val="272727"/>
    </w:rPr>
  </w:style>
  <w:style w:type="character" w:customStyle="1" w:styleId="style4105">
    <w:name w:val="Heading 9 Char_aea6bb25-8534-4562-8f18-ef950e50c076"/>
    <w:basedOn w:val="style65"/>
    <w:next w:val="style4105"/>
    <w:link w:val="style9"/>
    <w:uiPriority w:val="9"/>
    <w:rPr>
      <w:rFonts w:cs="Times New Roman" w:eastAsia="宋体"/>
      <w:color w:val="272727"/>
    </w:rPr>
  </w:style>
  <w:style w:type="paragraph" w:styleId="style62">
    <w:name w:val="Title"/>
    <w:basedOn w:val="style0"/>
    <w:next w:val="style0"/>
    <w:link w:val="style4106"/>
    <w:qFormat/>
    <w:uiPriority w:val="10"/>
    <w:pPr>
      <w:spacing w:after="80" w:lineRule="auto" w:line="240"/>
      <w:ind w:left="0" w:firstLine="0"/>
      <w:jc w:val="left"/>
      <w:contextualSpacing/>
    </w:pPr>
    <w:rPr>
      <w:rFonts w:ascii="Calibri Light" w:cs="Times New Roman" w:eastAsia="宋体" w:hAnsi="Calibri Light"/>
      <w:color w:val="auto"/>
      <w:spacing w:val="-10"/>
      <w:kern w:val="28"/>
      <w:sz w:val="56"/>
      <w:szCs w:val="56"/>
    </w:rPr>
  </w:style>
  <w:style w:type="character" w:customStyle="1" w:styleId="style4106">
    <w:name w:val="Title Char_24127f6c-c193-4937-9343-3ac6acd7f381"/>
    <w:basedOn w:val="style65"/>
    <w:next w:val="style4106"/>
    <w:link w:val="style62"/>
    <w:uiPriority w:val="10"/>
    <w:rPr>
      <w:rFonts w:ascii="Calibri Light" w:cs="Times New Roman" w:eastAsia="宋体" w:hAnsi="Calibri Light"/>
      <w:spacing w:val="-10"/>
      <w:kern w:val="28"/>
      <w:sz w:val="56"/>
      <w:szCs w:val="56"/>
    </w:rPr>
  </w:style>
  <w:style w:type="paragraph" w:styleId="style74">
    <w:name w:val="Subtitle"/>
    <w:basedOn w:val="style0"/>
    <w:next w:val="style0"/>
    <w:link w:val="style4107"/>
    <w:qFormat/>
    <w:uiPriority w:val="11"/>
    <w:pPr>
      <w:numPr>
        <w:ilvl w:val="1"/>
        <w:numId w:val="0"/>
      </w:numPr>
      <w:spacing w:after="160" w:lineRule="auto" w:line="259"/>
      <w:jc w:val="left"/>
    </w:pPr>
    <w:rPr>
      <w:rFonts w:ascii="Calibri" w:cs="Times New Roman" w:eastAsia="宋体" w:hAnsi="Calibri"/>
      <w:color w:val="595959"/>
      <w:spacing w:val="15"/>
      <w:sz w:val="28"/>
      <w:szCs w:val="28"/>
    </w:rPr>
  </w:style>
  <w:style w:type="character" w:customStyle="1" w:styleId="style4107">
    <w:name w:val="Subtitle Char"/>
    <w:basedOn w:val="style65"/>
    <w:next w:val="style4107"/>
    <w:link w:val="style74"/>
    <w:uiPriority w:val="11"/>
    <w:rPr>
      <w:rFonts w:cs="Times New Roman" w:eastAsia="宋体"/>
      <w:color w:val="595959"/>
      <w:spacing w:val="15"/>
      <w:sz w:val="28"/>
      <w:szCs w:val="28"/>
    </w:rPr>
  </w:style>
  <w:style w:type="paragraph" w:styleId="style180">
    <w:name w:val="Quote"/>
    <w:basedOn w:val="style0"/>
    <w:next w:val="style0"/>
    <w:link w:val="style4108"/>
    <w:qFormat/>
    <w:uiPriority w:val="29"/>
    <w:pPr>
      <w:spacing w:before="160" w:after="160" w:lineRule="auto" w:line="259"/>
      <w:ind w:left="0" w:firstLine="0"/>
      <w:jc w:val="center"/>
    </w:pPr>
    <w:rPr>
      <w:rFonts w:ascii="Calibri" w:cs="Arial" w:eastAsia="Calibri" w:hAnsi="Calibri"/>
      <w:i/>
      <w:iCs/>
      <w:color w:val="404040"/>
      <w:sz w:val="22"/>
    </w:rPr>
  </w:style>
  <w:style w:type="character" w:customStyle="1" w:styleId="style4108">
    <w:name w:val="Quote Char_effae28b-5592-492d-8d01-d77241fb083e"/>
    <w:basedOn w:val="style65"/>
    <w:next w:val="style4108"/>
    <w:link w:val="style180"/>
    <w:uiPriority w:val="29"/>
    <w:rPr>
      <w:i/>
      <w:iCs/>
      <w:color w:val="404040"/>
    </w:rPr>
  </w:style>
  <w:style w:type="paragraph" w:styleId="style179">
    <w:name w:val="List Paragraph"/>
    <w:basedOn w:val="style0"/>
    <w:next w:val="style179"/>
    <w:qFormat/>
    <w:uiPriority w:val="34"/>
    <w:pPr>
      <w:spacing w:after="160" w:lineRule="auto" w:line="259"/>
      <w:ind w:left="720" w:firstLine="0"/>
      <w:jc w:val="left"/>
      <w:contextualSpacing/>
    </w:pPr>
    <w:rPr>
      <w:rFonts w:ascii="Calibri" w:cs="Arial" w:eastAsia="Calibri" w:hAnsi="Calibri"/>
      <w:color w:val="auto"/>
      <w:sz w:val="22"/>
    </w:rPr>
  </w:style>
  <w:style w:type="character" w:styleId="style261">
    <w:name w:val="Intense Emphasis"/>
    <w:basedOn w:val="style65"/>
    <w:next w:val="style261"/>
    <w:qFormat/>
    <w:uiPriority w:val="21"/>
    <w:rPr>
      <w:i/>
      <w:iCs/>
      <w:color w:val="2f5496"/>
    </w:rPr>
  </w:style>
  <w:style w:type="paragraph" w:styleId="style181">
    <w:name w:val="Intense Quote"/>
    <w:basedOn w:val="style0"/>
    <w:next w:val="style0"/>
    <w:link w:val="style4109"/>
    <w:qFormat/>
    <w:uiPriority w:val="30"/>
    <w:pPr>
      <w:pBdr>
        <w:top w:val="single" w:sz="4" w:space="10" w:color="2f5496"/>
        <w:bottom w:val="single" w:sz="4" w:space="10" w:color="2f5496"/>
      </w:pBdr>
      <w:spacing w:before="360" w:after="360" w:lineRule="auto" w:line="259"/>
      <w:ind w:left="864" w:right="864" w:firstLine="0"/>
      <w:jc w:val="center"/>
    </w:pPr>
    <w:rPr>
      <w:rFonts w:ascii="Calibri" w:cs="Arial" w:eastAsia="Calibri" w:hAnsi="Calibri"/>
      <w:i/>
      <w:iCs/>
      <w:color w:val="2f5496"/>
      <w:sz w:val="22"/>
    </w:rPr>
  </w:style>
  <w:style w:type="character" w:customStyle="1" w:styleId="style4109">
    <w:name w:val="Intense Quote Char_27964fc5-e6f4-430e-bcdf-b2b008eba58c"/>
    <w:basedOn w:val="style65"/>
    <w:next w:val="style4109"/>
    <w:link w:val="style181"/>
    <w:uiPriority w:val="30"/>
    <w:rPr>
      <w:i/>
      <w:iCs/>
      <w:color w:val="2f5496"/>
    </w:rPr>
  </w:style>
  <w:style w:type="character" w:styleId="style263">
    <w:name w:val="Intense Reference"/>
    <w:basedOn w:val="style65"/>
    <w:next w:val="style263"/>
    <w:qFormat/>
    <w:uiPriority w:val="32"/>
    <w:rPr>
      <w:b/>
      <w:bCs/>
      <w:smallCaps/>
      <w:color w:val="2f5496"/>
      <w:spacing w:val="5"/>
    </w:rPr>
  </w:style>
  <w:style w:type="paragraph" w:styleId="style94">
    <w:name w:val="Normal (Web)"/>
    <w:basedOn w:val="style0"/>
    <w:next w:val="style94"/>
    <w:uiPriority w:val="99"/>
    <w:pPr>
      <w:spacing w:before="100" w:beforeAutospacing="true" w:after="100" w:afterAutospacing="true" w:lineRule="auto" w:line="240"/>
      <w:ind w:left="0" w:firstLine="0"/>
      <w:jc w:val="left"/>
    </w:pPr>
    <w:rPr>
      <w:color w:val="auto"/>
      <w:kern w:val="0"/>
      <w:sz w:val="24"/>
      <w:szCs w:val="24"/>
      <w14:ligatures xmlns:w14="http://schemas.microsoft.com/office/word/2010/wordml" w14:val="none"/>
    </w:rPr>
  </w:style>
</w:styles>
</file>

<file path=word/_rels/document.xml.rels><?xml version="1.0" encoding="UTF-8"?>
<Relationships xmlns="http://schemas.openxmlformats.org/package/2006/relationships"><Relationship Id="rId11" Type="http://schemas.openxmlformats.org/officeDocument/2006/relationships/header" Target="header5.xml"/><Relationship Id="rId10" Type="http://schemas.openxmlformats.org/officeDocument/2006/relationships/footer" Target="footer4.xml"/><Relationship Id="rId13" Type="http://schemas.openxmlformats.org/officeDocument/2006/relationships/fontTable" Target="fontTable.xml"/><Relationship Id="rId12" Type="http://schemas.openxmlformats.org/officeDocument/2006/relationships/styles" Target="styles.xml"/><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2.jpeg"/><Relationship Id="rId9" Type="http://schemas.openxmlformats.org/officeDocument/2006/relationships/footer" Target="footer3.xml"/><Relationship Id="rId15" Type="http://schemas.openxmlformats.org/officeDocument/2006/relationships/theme" Target="theme/theme1.xml"/><Relationship Id="rId14" Type="http://schemas.openxmlformats.org/officeDocument/2006/relationships/settings" Target="settings.xml"/><Relationship Id="rId5" Type="http://schemas.openxmlformats.org/officeDocument/2006/relationships/image" Target="media/image3.jpeg"/><Relationship Id="rId6" Type="http://schemas.openxmlformats.org/officeDocument/2006/relationships/image" Target="media/image3.png"/><Relationship Id="rId7" Type="http://schemas.openxmlformats.org/officeDocument/2006/relationships/header" Target="header1.xml"/><Relationship Id="rId8" Type="http://schemas.openxmlformats.org/officeDocument/2006/relationships/header" Target="header2.xml"/></Relationships>
</file>

<file path=word/_rels/header1.xml.rels><?xml version="1.0" encoding="UTF-8"?>
<Relationships xmlns="http://schemas.openxmlformats.org/package/2006/relationships"><Relationship Id="rId1" Type="http://schemas.openxmlformats.org/officeDocument/2006/relationships/image" Target="media/image4.jpeg"/></Relationships>
</file>

<file path=word/_rels/header2.xml.rels><?xml version="1.0" encoding="UTF-8"?>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Words>507</Words>
  <Pages>3</Pages>
  <Characters>2589</Characters>
  <Application>WPS Office</Application>
  <DocSecurity>0</DocSecurity>
  <Paragraphs>150</Paragraphs>
  <ScaleCrop>false</ScaleCrop>
  <LinksUpToDate>false</LinksUpToDate>
  <CharactersWithSpaces>3051</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2026-02-21T11:17:00Z</dcterms:created>
  <dc:creator>Muhammad Ibrar</dc:creator>
  <lastModifiedBy>Infinix X6885</lastModifiedBy>
  <dcterms:modified xsi:type="dcterms:W3CDTF">2026-04-20T09:29:49Z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62d21440-0d72-4b01-9309-3cb28b2a1071</vt:lpwstr>
  </property>
  <property fmtid="{D5CDD505-2E9C-101B-9397-08002B2CF9AE}" pid="3" name="ICV">
    <vt:lpwstr>d8d37fe89777482ea8be8eae6acf2f0d</vt:lpwstr>
  </property>
</Properties>
</file>